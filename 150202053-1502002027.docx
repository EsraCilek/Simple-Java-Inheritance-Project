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7991" w:rsidRDefault="006843CE" w:rsidP="006843CE">
      <w:pPr>
        <w:pStyle w:val="Title1"/>
        <w:jc w:val="both"/>
      </w:pPr>
      <w:r>
        <w:rPr>
          <w:rFonts w:eastAsia="Times New Roman"/>
        </w:rPr>
        <w:t xml:space="preserve">                 </w:t>
      </w:r>
      <w:r w:rsidR="00E41308">
        <w:rPr>
          <w:rFonts w:eastAsia="Times New Roman"/>
        </w:rPr>
        <w:t xml:space="preserve"> </w:t>
      </w:r>
      <w:r w:rsidR="00B02660">
        <w:rPr>
          <w:rFonts w:eastAsia="Times New Roman"/>
        </w:rPr>
        <w:t xml:space="preserve">   </w:t>
      </w:r>
      <w:r w:rsidR="00481705">
        <w:rPr>
          <w:sz w:val="34"/>
          <w:szCs w:val="34"/>
        </w:rPr>
        <w:t>ARAÇ YÖNETİM SİSTEMİ</w:t>
      </w:r>
    </w:p>
    <w:p w:rsidR="00647991" w:rsidRDefault="00B02660">
      <w:pPr>
        <w:pStyle w:val="Author"/>
      </w:pPr>
      <w:r>
        <w:t>Esra Çilek</w:t>
      </w:r>
      <w:r w:rsidR="00E41308">
        <w:t>,</w:t>
      </w:r>
      <w:r w:rsidR="00E41308">
        <w:rPr>
          <w:rFonts w:eastAsia="Times New Roman"/>
        </w:rPr>
        <w:t xml:space="preserve"> </w:t>
      </w:r>
      <w:r w:rsidR="00C75115">
        <w:t>Doğukan Berk Berber</w:t>
      </w:r>
    </w:p>
    <w:p w:rsidR="00647991" w:rsidRDefault="00E41308">
      <w:pPr>
        <w:pStyle w:val="Affiliation"/>
      </w:pPr>
      <w:r>
        <w:t>Bilgisayar</w:t>
      </w:r>
      <w:r>
        <w:rPr>
          <w:rFonts w:eastAsia="Times New Roman"/>
        </w:rPr>
        <w:t xml:space="preserve"> </w:t>
      </w:r>
      <w:r>
        <w:t>Mühendisliği</w:t>
      </w:r>
      <w:r>
        <w:rPr>
          <w:rFonts w:eastAsia="Times New Roman"/>
        </w:rPr>
        <w:t xml:space="preserve"> </w:t>
      </w:r>
      <w:r>
        <w:t>Bölümü</w:t>
      </w:r>
    </w:p>
    <w:p w:rsidR="00647991" w:rsidRDefault="00E41308">
      <w:pPr>
        <w:pStyle w:val="Affiliation"/>
      </w:pPr>
      <w:r>
        <w:t>Kocaeli</w:t>
      </w:r>
      <w:r>
        <w:rPr>
          <w:rFonts w:eastAsia="Times New Roman"/>
        </w:rPr>
        <w:t xml:space="preserve"> </w:t>
      </w:r>
      <w:r>
        <w:t>Üniversitesi</w:t>
      </w:r>
    </w:p>
    <w:p w:rsidR="00647991" w:rsidRDefault="00E41308" w:rsidP="006843CE">
      <w:pPr>
        <w:pStyle w:val="Affiliation"/>
        <w:ind w:left="720"/>
        <w:jc w:val="both"/>
        <w:rPr>
          <w:rFonts w:eastAsia="Times New Roman"/>
          <w:sz w:val="18"/>
        </w:rPr>
      </w:pPr>
      <w:r>
        <w:rPr>
          <w:rFonts w:eastAsia="Times New Roman"/>
          <w:sz w:val="18"/>
        </w:rPr>
        <w:t xml:space="preserve">                                           </w:t>
      </w:r>
      <w:hyperlink r:id="rId8" w:history="1">
        <w:r w:rsidR="00E60362" w:rsidRPr="00E60362">
          <w:rPr>
            <w:rStyle w:val="Kpr"/>
            <w:sz w:val="18"/>
            <w:szCs w:val="18"/>
          </w:rPr>
          <w:t>esra_cilek@icloud.com</w:t>
        </w:r>
      </w:hyperlink>
      <w:r w:rsidR="00E60362">
        <w:t xml:space="preserve"> </w:t>
      </w:r>
      <w:r>
        <w:rPr>
          <w:rFonts w:eastAsia="Times New Roman"/>
          <w:sz w:val="18"/>
        </w:rPr>
        <w:t xml:space="preserve">, </w:t>
      </w:r>
      <w:hyperlink r:id="rId9" w:history="1">
        <w:r w:rsidR="006843CE" w:rsidRPr="000C5EDC">
          <w:rPr>
            <w:rStyle w:val="Kpr"/>
            <w:rFonts w:eastAsia="Times New Roman"/>
            <w:sz w:val="18"/>
          </w:rPr>
          <w:t>dogukanberkberber@gmail.com</w:t>
        </w:r>
      </w:hyperlink>
      <w:r w:rsidR="006843CE">
        <w:rPr>
          <w:rFonts w:eastAsia="Times New Roman"/>
          <w:sz w:val="18"/>
        </w:rPr>
        <w:t xml:space="preserve"> </w:t>
      </w:r>
    </w:p>
    <w:p w:rsidR="00647991" w:rsidRDefault="00647991">
      <w:pPr>
        <w:pStyle w:val="Affiliation"/>
        <w:rPr>
          <w:sz w:val="18"/>
        </w:rPr>
      </w:pPr>
    </w:p>
    <w:p w:rsidR="00647991" w:rsidRDefault="00647991">
      <w:pPr>
        <w:pStyle w:val="Affiliation"/>
        <w:rPr>
          <w:sz w:val="18"/>
        </w:rPr>
      </w:pPr>
    </w:p>
    <w:p w:rsidR="00647991" w:rsidRPr="00451B50" w:rsidRDefault="00647991">
      <w:pPr>
        <w:pStyle w:val="Affiliation"/>
        <w:rPr>
          <w:sz w:val="28"/>
          <w:szCs w:val="28"/>
        </w:rPr>
      </w:pPr>
    </w:p>
    <w:p w:rsidR="00647991" w:rsidRPr="00451B50" w:rsidRDefault="00647991">
      <w:pPr>
        <w:pStyle w:val="Affiliation"/>
        <w:rPr>
          <w:sz w:val="28"/>
          <w:szCs w:val="28"/>
        </w:rPr>
      </w:pPr>
    </w:p>
    <w:p w:rsidR="003E2265" w:rsidRPr="00451B50" w:rsidRDefault="003E2265">
      <w:pPr>
        <w:rPr>
          <w:sz w:val="28"/>
          <w:szCs w:val="28"/>
        </w:rPr>
        <w:sectPr w:rsidR="003E2265" w:rsidRPr="00451B50">
          <w:footerReference w:type="default" r:id="rId10"/>
          <w:footerReference w:type="first" r:id="rId11"/>
          <w:pgSz w:w="11906" w:h="16838"/>
          <w:pgMar w:top="1588" w:right="1134" w:bottom="1871" w:left="1134" w:header="720" w:footer="720" w:gutter="0"/>
          <w:cols w:space="720"/>
          <w:docGrid w:linePitch="360"/>
        </w:sectPr>
      </w:pPr>
    </w:p>
    <w:p w:rsidR="00451B50" w:rsidRPr="00451B50" w:rsidRDefault="003E2265" w:rsidP="00451B50">
      <w:pPr>
        <w:pStyle w:val="BodyTextKeep"/>
        <w:ind w:right="0"/>
        <w:rPr>
          <w:b/>
          <w:sz w:val="30"/>
          <w:szCs w:val="30"/>
        </w:rPr>
      </w:pPr>
      <w:r w:rsidRPr="00451B50">
        <w:rPr>
          <w:b/>
          <w:sz w:val="30"/>
          <w:szCs w:val="30"/>
        </w:rPr>
        <w:t>Özet</w:t>
      </w:r>
    </w:p>
    <w:p w:rsidR="00451B50" w:rsidRDefault="00451B50" w:rsidP="00451B50">
      <w:pPr>
        <w:pStyle w:val="BodyTextKeep"/>
        <w:ind w:right="0"/>
        <w:rPr>
          <w:sz w:val="28"/>
          <w:szCs w:val="28"/>
        </w:rPr>
      </w:pPr>
    </w:p>
    <w:p w:rsidR="00451B50" w:rsidRPr="00451B50" w:rsidRDefault="00451B50" w:rsidP="00451B50">
      <w:pPr>
        <w:pStyle w:val="BodyTextKeep"/>
        <w:spacing w:line="360" w:lineRule="auto"/>
        <w:ind w:right="0"/>
        <w:rPr>
          <w:sz w:val="22"/>
          <w:szCs w:val="22"/>
        </w:rPr>
      </w:pPr>
    </w:p>
    <w:p w:rsidR="00451B50" w:rsidRPr="00451B50" w:rsidRDefault="00451B50" w:rsidP="00451B50">
      <w:pPr>
        <w:pStyle w:val="BodyTextKeep"/>
        <w:spacing w:line="360" w:lineRule="auto"/>
        <w:ind w:right="0"/>
        <w:rPr>
          <w:i/>
          <w:color w:val="000000"/>
          <w:sz w:val="22"/>
          <w:szCs w:val="22"/>
        </w:rPr>
      </w:pPr>
      <w:r w:rsidRPr="00451B50">
        <w:rPr>
          <w:i/>
          <w:color w:val="000000"/>
          <w:sz w:val="22"/>
          <w:szCs w:val="22"/>
        </w:rPr>
        <w:t xml:space="preserve"> Bize bu dönemde verilen</w:t>
      </w:r>
      <w:r w:rsidR="00B02660">
        <w:rPr>
          <w:i/>
          <w:color w:val="000000"/>
          <w:sz w:val="22"/>
          <w:szCs w:val="22"/>
        </w:rPr>
        <w:t xml:space="preserve"> </w:t>
      </w:r>
      <w:r w:rsidR="00491A82">
        <w:rPr>
          <w:i/>
          <w:color w:val="000000"/>
          <w:sz w:val="22"/>
          <w:szCs w:val="22"/>
        </w:rPr>
        <w:t>i</w:t>
      </w:r>
      <w:r w:rsidR="00740424">
        <w:rPr>
          <w:i/>
          <w:color w:val="000000"/>
          <w:sz w:val="22"/>
          <w:szCs w:val="22"/>
        </w:rPr>
        <w:t>kinci</w:t>
      </w:r>
      <w:r w:rsidRPr="00451B50">
        <w:rPr>
          <w:i/>
          <w:color w:val="000000"/>
          <w:sz w:val="22"/>
          <w:szCs w:val="22"/>
        </w:rPr>
        <w:t xml:space="preserve"> ödev </w:t>
      </w:r>
      <w:r w:rsidR="00740424">
        <w:rPr>
          <w:i/>
          <w:color w:val="000000"/>
          <w:sz w:val="22"/>
          <w:szCs w:val="22"/>
        </w:rPr>
        <w:t xml:space="preserve">araç yönetim sistemiydi. </w:t>
      </w:r>
      <w:r w:rsidRPr="00451B50">
        <w:rPr>
          <w:i/>
          <w:color w:val="000000"/>
          <w:sz w:val="22"/>
          <w:szCs w:val="22"/>
        </w:rPr>
        <w:t>Biz bu ödevi yapmak amacıyla ilk önce gereken çalışmaları yapmak için kendimize bir yol haritası çıkardık. Bu haritaya bağlı kalarak çalışmalarımızı yürüttük. Kısaca bahsetmem gerekirse;</w:t>
      </w:r>
    </w:p>
    <w:p w:rsidR="00740424" w:rsidRDefault="00451B50" w:rsidP="00740424">
      <w:pPr>
        <w:pStyle w:val="BodyTextKeep"/>
        <w:spacing w:line="360" w:lineRule="auto"/>
        <w:ind w:right="0"/>
        <w:rPr>
          <w:i/>
          <w:color w:val="000000"/>
          <w:sz w:val="22"/>
          <w:szCs w:val="22"/>
        </w:rPr>
      </w:pPr>
      <w:r w:rsidRPr="00451B50">
        <w:rPr>
          <w:i/>
          <w:color w:val="000000"/>
          <w:sz w:val="22"/>
          <w:szCs w:val="22"/>
        </w:rPr>
        <w:t xml:space="preserve">  Yaklaşık</w:t>
      </w:r>
      <w:r w:rsidR="00491A82">
        <w:rPr>
          <w:i/>
          <w:color w:val="000000"/>
          <w:sz w:val="22"/>
          <w:szCs w:val="22"/>
        </w:rPr>
        <w:t xml:space="preserve"> 1 hafta </w:t>
      </w:r>
      <w:r w:rsidRPr="00451B50">
        <w:rPr>
          <w:i/>
          <w:color w:val="000000"/>
          <w:sz w:val="22"/>
          <w:szCs w:val="22"/>
        </w:rPr>
        <w:t>ödevi nasıl yapacağımızı</w:t>
      </w:r>
      <w:r w:rsidR="00740424">
        <w:rPr>
          <w:i/>
          <w:color w:val="000000"/>
          <w:sz w:val="22"/>
          <w:szCs w:val="22"/>
        </w:rPr>
        <w:t>,</w:t>
      </w:r>
      <w:r w:rsidRPr="00451B50">
        <w:rPr>
          <w:i/>
          <w:color w:val="000000"/>
          <w:sz w:val="22"/>
          <w:szCs w:val="22"/>
        </w:rPr>
        <w:t xml:space="preserve"> hangi kaynaklardan yararlanabileceğimizi</w:t>
      </w:r>
      <w:r w:rsidR="00740424">
        <w:rPr>
          <w:i/>
          <w:color w:val="000000"/>
          <w:sz w:val="22"/>
          <w:szCs w:val="22"/>
        </w:rPr>
        <w:t>,</w:t>
      </w:r>
      <w:r w:rsidR="00B02660">
        <w:rPr>
          <w:i/>
          <w:color w:val="000000"/>
          <w:sz w:val="22"/>
          <w:szCs w:val="22"/>
        </w:rPr>
        <w:t xml:space="preserve"> </w:t>
      </w:r>
      <w:r w:rsidR="00491A82">
        <w:rPr>
          <w:i/>
          <w:color w:val="000000"/>
          <w:sz w:val="22"/>
          <w:szCs w:val="22"/>
        </w:rPr>
        <w:t>bu ödevi nasıl gerçekleyebileceğimizi</w:t>
      </w:r>
      <w:r w:rsidR="00740424">
        <w:rPr>
          <w:i/>
          <w:color w:val="000000"/>
          <w:sz w:val="22"/>
          <w:szCs w:val="22"/>
        </w:rPr>
        <w:t>, hangi dilde kodlarsak bizim için daha kolay olacağını</w:t>
      </w:r>
      <w:r w:rsidR="00491A82">
        <w:rPr>
          <w:i/>
          <w:color w:val="000000"/>
          <w:sz w:val="22"/>
          <w:szCs w:val="22"/>
        </w:rPr>
        <w:t xml:space="preserve"> </w:t>
      </w:r>
      <w:r w:rsidR="00B02660">
        <w:rPr>
          <w:i/>
          <w:color w:val="000000"/>
          <w:sz w:val="22"/>
          <w:szCs w:val="22"/>
        </w:rPr>
        <w:t>ve hangi yöntemlerle</w:t>
      </w:r>
      <w:r w:rsidR="00485E7A">
        <w:rPr>
          <w:i/>
          <w:color w:val="000000"/>
          <w:sz w:val="22"/>
          <w:szCs w:val="22"/>
        </w:rPr>
        <w:t xml:space="preserve"> geliştirebileceğimizi </w:t>
      </w:r>
      <w:r w:rsidRPr="00451B50">
        <w:rPr>
          <w:i/>
          <w:color w:val="000000"/>
          <w:sz w:val="22"/>
          <w:szCs w:val="22"/>
        </w:rPr>
        <w:t>araştırdık</w:t>
      </w:r>
      <w:r w:rsidR="00740424">
        <w:rPr>
          <w:i/>
          <w:color w:val="000000"/>
          <w:sz w:val="22"/>
          <w:szCs w:val="22"/>
        </w:rPr>
        <w:t>. Ödevde bize dil için iki seçenek sunulmuştu. Biz de bu iki dilin ödevimiz için avantajı ve dezavantajını araştırdık ve Java diline karar verdik.</w:t>
      </w:r>
    </w:p>
    <w:p w:rsidR="00451B50" w:rsidRPr="00451B50" w:rsidRDefault="00491A82" w:rsidP="00451B50">
      <w:pPr>
        <w:pStyle w:val="BodyTextKeep"/>
        <w:spacing w:line="360" w:lineRule="auto"/>
        <w:ind w:right="0"/>
        <w:rPr>
          <w:i/>
          <w:color w:val="000000"/>
          <w:sz w:val="22"/>
          <w:szCs w:val="22"/>
        </w:rPr>
      </w:pPr>
      <w:r>
        <w:rPr>
          <w:i/>
          <w:color w:val="000000"/>
          <w:sz w:val="22"/>
          <w:szCs w:val="22"/>
        </w:rPr>
        <w:t xml:space="preserve"> </w:t>
      </w:r>
      <w:r w:rsidR="00451B50" w:rsidRPr="00451B50">
        <w:rPr>
          <w:i/>
          <w:color w:val="000000"/>
          <w:sz w:val="22"/>
          <w:szCs w:val="22"/>
        </w:rPr>
        <w:t xml:space="preserve">Araştırma kısmını </w:t>
      </w:r>
      <w:r>
        <w:rPr>
          <w:i/>
          <w:color w:val="000000"/>
          <w:sz w:val="22"/>
          <w:szCs w:val="22"/>
        </w:rPr>
        <w:t xml:space="preserve">tamamladıktan sonra </w:t>
      </w:r>
      <w:r w:rsidR="00451B50" w:rsidRPr="00451B50">
        <w:rPr>
          <w:i/>
          <w:color w:val="000000"/>
          <w:sz w:val="22"/>
          <w:szCs w:val="22"/>
        </w:rPr>
        <w:t xml:space="preserve">kodlama kısmına geçiş yaptık ve araştırmalarımızın ışığında kodlama kısmını yapmak daha kolay oldu ve böylece ödevimiz </w:t>
      </w:r>
      <w:r w:rsidR="00485E7A">
        <w:rPr>
          <w:i/>
          <w:color w:val="000000"/>
          <w:sz w:val="22"/>
          <w:szCs w:val="22"/>
        </w:rPr>
        <w:t xml:space="preserve">filizlenmeye </w:t>
      </w:r>
      <w:r w:rsidR="00451B50" w:rsidRPr="00451B50">
        <w:rPr>
          <w:i/>
          <w:color w:val="000000"/>
          <w:sz w:val="22"/>
          <w:szCs w:val="22"/>
        </w:rPr>
        <w:t xml:space="preserve">başladı. </w:t>
      </w:r>
    </w:p>
    <w:p w:rsidR="00647991" w:rsidRPr="00451B50" w:rsidRDefault="00647991" w:rsidP="00451B50">
      <w:pPr>
        <w:pStyle w:val="AbstractHeading"/>
        <w:spacing w:line="360" w:lineRule="auto"/>
        <w:jc w:val="both"/>
      </w:pPr>
    </w:p>
    <w:p w:rsidR="00647991" w:rsidRDefault="00E41308" w:rsidP="00DF001A">
      <w:pPr>
        <w:pStyle w:val="Balk1"/>
        <w:numPr>
          <w:ilvl w:val="0"/>
          <w:numId w:val="0"/>
        </w:numPr>
        <w:spacing w:line="360" w:lineRule="auto"/>
        <w:jc w:val="both"/>
        <w:rPr>
          <w:sz w:val="30"/>
          <w:szCs w:val="30"/>
        </w:rPr>
      </w:pPr>
      <w:r w:rsidRPr="00E14463">
        <w:rPr>
          <w:sz w:val="30"/>
          <w:szCs w:val="30"/>
        </w:rPr>
        <w:t>Giriş</w:t>
      </w:r>
    </w:p>
    <w:p w:rsidR="00DF001A" w:rsidRDefault="00485E7A" w:rsidP="00DF001A">
      <w:pPr>
        <w:pStyle w:val="BodyTextKeep"/>
        <w:spacing w:line="276" w:lineRule="auto"/>
        <w:ind w:right="0"/>
        <w:rPr>
          <w:i/>
          <w:color w:val="000000"/>
          <w:sz w:val="22"/>
          <w:szCs w:val="22"/>
        </w:rPr>
      </w:pPr>
      <w:r>
        <w:rPr>
          <w:i/>
          <w:color w:val="000000"/>
          <w:sz w:val="22"/>
          <w:szCs w:val="22"/>
        </w:rPr>
        <w:t xml:space="preserve">Bu dönem bizlere verilen </w:t>
      </w:r>
      <w:r w:rsidR="00740424">
        <w:rPr>
          <w:i/>
          <w:color w:val="000000"/>
          <w:sz w:val="22"/>
          <w:szCs w:val="22"/>
        </w:rPr>
        <w:t>ikinci</w:t>
      </w:r>
      <w:r>
        <w:rPr>
          <w:i/>
          <w:color w:val="000000"/>
          <w:sz w:val="22"/>
          <w:szCs w:val="22"/>
        </w:rPr>
        <w:t xml:space="preserve"> ödev </w:t>
      </w:r>
      <w:r w:rsidR="00740424">
        <w:rPr>
          <w:i/>
          <w:color w:val="000000"/>
          <w:sz w:val="22"/>
          <w:szCs w:val="22"/>
        </w:rPr>
        <w:t xml:space="preserve">bir firmanın araç yönetim sistemini oluşturmamızdı. </w:t>
      </w:r>
      <w:r w:rsidR="005B7338">
        <w:rPr>
          <w:i/>
          <w:color w:val="000000"/>
          <w:sz w:val="22"/>
          <w:szCs w:val="22"/>
        </w:rPr>
        <w:t xml:space="preserve">Bu sistemin kara, deniz, hava taşıtlarını tanımlamamız ve bunlardan oluşan otomobil, bisiklet, gemi, uçak, </w:t>
      </w:r>
      <w:r w:rsidR="005B7338">
        <w:rPr>
          <w:i/>
          <w:color w:val="000000"/>
          <w:sz w:val="22"/>
          <w:szCs w:val="22"/>
        </w:rPr>
        <w:t xml:space="preserve">uçan gemi ve uçak sınıflarını tanımlamamız </w:t>
      </w:r>
      <w:r w:rsidR="004512F8">
        <w:rPr>
          <w:i/>
          <w:color w:val="000000"/>
          <w:sz w:val="22"/>
          <w:szCs w:val="22"/>
        </w:rPr>
        <w:t>istenmiştir. Bu sınıflara ait belirli özellikler ve bazı fonksiyonlar tanımlamamız istenmiştir. Sınıf tanımlamaların sonra kullanıcının yani firma yöneticilerinin aşağıdaki işlemleri gerçekleştirmesini sağlamamız istenmiştir.</w:t>
      </w:r>
    </w:p>
    <w:p w:rsidR="00B02660" w:rsidRDefault="00B02660" w:rsidP="005B7338">
      <w:pPr>
        <w:pStyle w:val="BodyTextKeep"/>
        <w:spacing w:line="276" w:lineRule="auto"/>
        <w:ind w:right="0"/>
        <w:rPr>
          <w:i/>
          <w:color w:val="000000"/>
          <w:sz w:val="22"/>
          <w:szCs w:val="22"/>
        </w:rPr>
      </w:pPr>
    </w:p>
    <w:p w:rsidR="005B7338" w:rsidRDefault="005B7338" w:rsidP="005B7338">
      <w:pPr>
        <w:pStyle w:val="BodyTextKeep"/>
        <w:spacing w:line="276" w:lineRule="auto"/>
        <w:ind w:right="0"/>
        <w:rPr>
          <w:i/>
          <w:color w:val="000000"/>
          <w:sz w:val="22"/>
          <w:szCs w:val="22"/>
        </w:rPr>
      </w:pPr>
      <w:r>
        <w:rPr>
          <w:i/>
          <w:color w:val="000000"/>
          <w:sz w:val="22"/>
          <w:szCs w:val="22"/>
        </w:rPr>
        <w:t>1</w:t>
      </w:r>
      <w:proofErr w:type="gramStart"/>
      <w:r>
        <w:rPr>
          <w:i/>
          <w:color w:val="000000"/>
          <w:sz w:val="22"/>
          <w:szCs w:val="22"/>
        </w:rPr>
        <w:t>-)Veri</w:t>
      </w:r>
      <w:proofErr w:type="gramEnd"/>
      <w:r>
        <w:rPr>
          <w:i/>
          <w:color w:val="000000"/>
          <w:sz w:val="22"/>
          <w:szCs w:val="22"/>
        </w:rPr>
        <w:t xml:space="preserve"> </w:t>
      </w:r>
      <w:r w:rsidR="007B73BF">
        <w:rPr>
          <w:i/>
          <w:color w:val="000000"/>
          <w:sz w:val="22"/>
          <w:szCs w:val="22"/>
        </w:rPr>
        <w:t>Listele</w:t>
      </w:r>
    </w:p>
    <w:p w:rsidR="005B7338" w:rsidRDefault="005B7338" w:rsidP="005B7338">
      <w:pPr>
        <w:pStyle w:val="BodyTextKeep"/>
        <w:spacing w:line="276" w:lineRule="auto"/>
        <w:ind w:right="0"/>
        <w:rPr>
          <w:i/>
          <w:color w:val="000000"/>
          <w:sz w:val="22"/>
          <w:szCs w:val="22"/>
        </w:rPr>
      </w:pPr>
    </w:p>
    <w:p w:rsidR="00B02660" w:rsidRDefault="00B02660" w:rsidP="005B7338">
      <w:pPr>
        <w:pStyle w:val="BodyTextKeep"/>
        <w:spacing w:line="276" w:lineRule="auto"/>
        <w:ind w:right="0"/>
        <w:rPr>
          <w:i/>
          <w:color w:val="000000"/>
          <w:sz w:val="22"/>
          <w:szCs w:val="22"/>
        </w:rPr>
      </w:pPr>
      <w:r>
        <w:rPr>
          <w:i/>
          <w:color w:val="000000"/>
          <w:sz w:val="22"/>
          <w:szCs w:val="22"/>
        </w:rPr>
        <w:t>2-)</w:t>
      </w:r>
      <w:r w:rsidR="007B73BF" w:rsidRPr="007B73BF">
        <w:rPr>
          <w:i/>
          <w:color w:val="000000"/>
          <w:sz w:val="22"/>
          <w:szCs w:val="22"/>
        </w:rPr>
        <w:t xml:space="preserve"> </w:t>
      </w:r>
      <w:r w:rsidR="007B73BF">
        <w:rPr>
          <w:i/>
          <w:color w:val="000000"/>
          <w:sz w:val="22"/>
          <w:szCs w:val="22"/>
        </w:rPr>
        <w:t>Veri Girişinde Bulun</w:t>
      </w:r>
    </w:p>
    <w:p w:rsidR="00B02660" w:rsidRDefault="00B02660" w:rsidP="00DF001A">
      <w:pPr>
        <w:pStyle w:val="BodyTextKeep"/>
        <w:spacing w:line="276" w:lineRule="auto"/>
        <w:ind w:right="0"/>
        <w:rPr>
          <w:i/>
          <w:color w:val="000000"/>
          <w:sz w:val="22"/>
          <w:szCs w:val="22"/>
        </w:rPr>
      </w:pPr>
    </w:p>
    <w:p w:rsidR="00B02660" w:rsidRDefault="00B02660" w:rsidP="00DF001A">
      <w:pPr>
        <w:pStyle w:val="BodyTextKeep"/>
        <w:spacing w:line="276" w:lineRule="auto"/>
        <w:ind w:right="0"/>
        <w:rPr>
          <w:i/>
          <w:color w:val="000000"/>
          <w:sz w:val="22"/>
          <w:szCs w:val="22"/>
        </w:rPr>
      </w:pPr>
      <w:r>
        <w:rPr>
          <w:i/>
          <w:color w:val="000000"/>
          <w:sz w:val="22"/>
          <w:szCs w:val="22"/>
        </w:rPr>
        <w:t>3</w:t>
      </w:r>
      <w:proofErr w:type="gramStart"/>
      <w:r>
        <w:rPr>
          <w:i/>
          <w:color w:val="000000"/>
          <w:sz w:val="22"/>
          <w:szCs w:val="22"/>
        </w:rPr>
        <w:t>-)</w:t>
      </w:r>
      <w:r w:rsidR="005B7338">
        <w:rPr>
          <w:i/>
          <w:color w:val="000000"/>
          <w:sz w:val="22"/>
          <w:szCs w:val="22"/>
        </w:rPr>
        <w:t>Veri</w:t>
      </w:r>
      <w:proofErr w:type="gramEnd"/>
      <w:r w:rsidR="005B7338">
        <w:rPr>
          <w:i/>
          <w:color w:val="000000"/>
          <w:sz w:val="22"/>
          <w:szCs w:val="22"/>
        </w:rPr>
        <w:t xml:space="preserve"> Güncelle</w:t>
      </w:r>
    </w:p>
    <w:p w:rsidR="00485E7A" w:rsidRDefault="00485E7A" w:rsidP="00DF001A">
      <w:pPr>
        <w:pStyle w:val="BodyTextKeep"/>
        <w:spacing w:line="276" w:lineRule="auto"/>
        <w:ind w:right="0"/>
        <w:rPr>
          <w:i/>
          <w:color w:val="000000"/>
          <w:sz w:val="22"/>
          <w:szCs w:val="22"/>
        </w:rPr>
      </w:pPr>
    </w:p>
    <w:p w:rsidR="004D17C1" w:rsidRPr="00392C99" w:rsidRDefault="00392C99" w:rsidP="004D17C1">
      <w:pPr>
        <w:pStyle w:val="BodyTextKeep"/>
        <w:ind w:right="0"/>
        <w:rPr>
          <w:i/>
          <w:color w:val="000000"/>
          <w:sz w:val="22"/>
          <w:szCs w:val="22"/>
        </w:rPr>
      </w:pPr>
      <w:r>
        <w:rPr>
          <w:i/>
          <w:color w:val="000000"/>
          <w:sz w:val="22"/>
          <w:szCs w:val="22"/>
        </w:rPr>
        <w:t xml:space="preserve">Projeyi gerçeklerken bizden </w:t>
      </w:r>
      <w:proofErr w:type="spellStart"/>
      <w:r>
        <w:rPr>
          <w:i/>
          <w:color w:val="000000"/>
          <w:sz w:val="22"/>
          <w:szCs w:val="22"/>
        </w:rPr>
        <w:t>Encapsulation</w:t>
      </w:r>
      <w:proofErr w:type="spellEnd"/>
      <w:r>
        <w:rPr>
          <w:i/>
          <w:color w:val="000000"/>
          <w:sz w:val="22"/>
          <w:szCs w:val="22"/>
        </w:rPr>
        <w:t xml:space="preserve">, </w:t>
      </w:r>
      <w:proofErr w:type="spellStart"/>
      <w:r>
        <w:rPr>
          <w:i/>
          <w:color w:val="000000"/>
          <w:sz w:val="22"/>
          <w:szCs w:val="22"/>
        </w:rPr>
        <w:t>Inferitance</w:t>
      </w:r>
      <w:proofErr w:type="spellEnd"/>
      <w:r>
        <w:rPr>
          <w:i/>
          <w:color w:val="000000"/>
          <w:sz w:val="22"/>
          <w:szCs w:val="22"/>
        </w:rPr>
        <w:t xml:space="preserve">, </w:t>
      </w:r>
      <w:proofErr w:type="spellStart"/>
      <w:r>
        <w:rPr>
          <w:i/>
          <w:color w:val="000000"/>
          <w:sz w:val="22"/>
          <w:szCs w:val="22"/>
        </w:rPr>
        <w:t>Polymorphism</w:t>
      </w:r>
      <w:proofErr w:type="spellEnd"/>
      <w:r>
        <w:rPr>
          <w:i/>
          <w:color w:val="000000"/>
          <w:sz w:val="22"/>
          <w:szCs w:val="22"/>
        </w:rPr>
        <w:t xml:space="preserve">, </w:t>
      </w:r>
      <w:proofErr w:type="spellStart"/>
      <w:r>
        <w:rPr>
          <w:i/>
          <w:color w:val="000000"/>
          <w:sz w:val="22"/>
          <w:szCs w:val="22"/>
        </w:rPr>
        <w:t>Abstraction</w:t>
      </w:r>
      <w:proofErr w:type="spellEnd"/>
      <w:r>
        <w:rPr>
          <w:i/>
          <w:color w:val="000000"/>
          <w:sz w:val="22"/>
          <w:szCs w:val="22"/>
        </w:rPr>
        <w:t xml:space="preserve"> yapılarını kullanmamız ve </w:t>
      </w:r>
      <w:proofErr w:type="spellStart"/>
      <w:r>
        <w:rPr>
          <w:i/>
          <w:color w:val="000000"/>
          <w:sz w:val="22"/>
          <w:szCs w:val="22"/>
        </w:rPr>
        <w:t>constuctor</w:t>
      </w:r>
      <w:proofErr w:type="spellEnd"/>
      <w:r>
        <w:rPr>
          <w:i/>
          <w:color w:val="000000"/>
          <w:sz w:val="22"/>
          <w:szCs w:val="22"/>
        </w:rPr>
        <w:t xml:space="preserve"> metotlarını parametreli ve </w:t>
      </w:r>
      <w:proofErr w:type="spellStart"/>
      <w:r>
        <w:rPr>
          <w:i/>
          <w:color w:val="000000"/>
          <w:sz w:val="22"/>
          <w:szCs w:val="22"/>
        </w:rPr>
        <w:t>parametresiz</w:t>
      </w:r>
      <w:proofErr w:type="spellEnd"/>
      <w:r>
        <w:rPr>
          <w:i/>
          <w:color w:val="000000"/>
          <w:sz w:val="22"/>
          <w:szCs w:val="22"/>
        </w:rPr>
        <w:t xml:space="preserve"> olmak üzere iki ayrı şeki</w:t>
      </w:r>
      <w:r w:rsidR="00E035EE">
        <w:rPr>
          <w:i/>
          <w:color w:val="000000"/>
          <w:sz w:val="22"/>
          <w:szCs w:val="22"/>
        </w:rPr>
        <w:t>l</w:t>
      </w:r>
      <w:r>
        <w:rPr>
          <w:i/>
          <w:color w:val="000000"/>
          <w:sz w:val="22"/>
          <w:szCs w:val="22"/>
        </w:rPr>
        <w:t>de yazmamız istenmiştir.</w:t>
      </w:r>
      <w:r w:rsidR="0083160C">
        <w:rPr>
          <w:i/>
          <w:color w:val="000000"/>
          <w:sz w:val="22"/>
          <w:szCs w:val="22"/>
        </w:rPr>
        <w:t xml:space="preserve"> </w:t>
      </w:r>
      <w:r w:rsidR="009D5EAA">
        <w:rPr>
          <w:i/>
          <w:color w:val="000000"/>
          <w:sz w:val="22"/>
          <w:szCs w:val="22"/>
        </w:rPr>
        <w:t xml:space="preserve">Biz bu yapıları projemize uygulamaya çalışırken bazı zorluklarla karşılaşsak bile bunların üstesinden gelmeye çalışmak bize </w:t>
      </w:r>
      <w:proofErr w:type="gramStart"/>
      <w:r w:rsidR="009D5EAA">
        <w:rPr>
          <w:i/>
          <w:color w:val="000000"/>
          <w:sz w:val="22"/>
          <w:szCs w:val="22"/>
        </w:rPr>
        <w:t>bir çok</w:t>
      </w:r>
      <w:proofErr w:type="gramEnd"/>
      <w:r w:rsidR="009D5EAA">
        <w:rPr>
          <w:i/>
          <w:color w:val="000000"/>
          <w:sz w:val="22"/>
          <w:szCs w:val="22"/>
        </w:rPr>
        <w:t xml:space="preserve"> artı özellik kazandırdı.</w:t>
      </w:r>
    </w:p>
    <w:p w:rsidR="004512F8" w:rsidRDefault="00DF001A" w:rsidP="004D17C1">
      <w:pPr>
        <w:pStyle w:val="BodyTextKeep"/>
        <w:ind w:right="0"/>
        <w:rPr>
          <w:color w:val="000000"/>
        </w:rPr>
      </w:pPr>
      <w:r>
        <w:rPr>
          <w:color w:val="000000"/>
        </w:rPr>
        <w:t xml:space="preserve">              </w:t>
      </w:r>
    </w:p>
    <w:p w:rsidR="004512F8" w:rsidRDefault="004512F8" w:rsidP="004D17C1">
      <w:pPr>
        <w:pStyle w:val="BodyTextKeep"/>
        <w:ind w:right="0"/>
        <w:rPr>
          <w:color w:val="000000"/>
        </w:rPr>
      </w:pPr>
    </w:p>
    <w:p w:rsidR="004512F8" w:rsidRDefault="004512F8" w:rsidP="004D17C1">
      <w:pPr>
        <w:pStyle w:val="BodyTextKeep"/>
        <w:ind w:right="0"/>
        <w:rPr>
          <w:color w:val="000000"/>
        </w:rPr>
      </w:pPr>
    </w:p>
    <w:p w:rsidR="004D382C" w:rsidRDefault="00DF001A" w:rsidP="004D17C1">
      <w:pPr>
        <w:pStyle w:val="BodyTextKeep"/>
        <w:ind w:right="0"/>
      </w:pPr>
      <w:r>
        <w:rPr>
          <w:color w:val="000000"/>
        </w:rPr>
        <w:t xml:space="preserve">                                                                                              </w:t>
      </w:r>
    </w:p>
    <w:p w:rsidR="004D17C1" w:rsidRDefault="004D17C1">
      <w:pPr>
        <w:rPr>
          <w:color w:val="222222"/>
          <w:sz w:val="18"/>
          <w:szCs w:val="18"/>
          <w:shd w:val="clear" w:color="auto" w:fill="FFFFFF"/>
        </w:rPr>
      </w:pPr>
    </w:p>
    <w:p w:rsidR="004D17C1" w:rsidRDefault="004D17C1" w:rsidP="004D17C1">
      <w:pPr>
        <w:pStyle w:val="BodyTextKeep"/>
        <w:spacing w:line="360" w:lineRule="auto"/>
        <w:ind w:right="0"/>
        <w:jc w:val="left"/>
        <w:rPr>
          <w:b/>
          <w:sz w:val="30"/>
          <w:szCs w:val="30"/>
        </w:rPr>
      </w:pPr>
      <w:r w:rsidRPr="004D17C1">
        <w:rPr>
          <w:b/>
          <w:sz w:val="30"/>
          <w:szCs w:val="30"/>
        </w:rPr>
        <w:t>Temel Bilgiler</w:t>
      </w:r>
    </w:p>
    <w:p w:rsidR="004D17C1" w:rsidRPr="004D17C1" w:rsidRDefault="004D17C1" w:rsidP="004D17C1">
      <w:pPr>
        <w:pStyle w:val="BodyTextKeep"/>
        <w:spacing w:line="360" w:lineRule="auto"/>
        <w:ind w:right="0"/>
        <w:jc w:val="left"/>
        <w:rPr>
          <w:b/>
          <w:color w:val="000000"/>
          <w:sz w:val="30"/>
          <w:szCs w:val="30"/>
        </w:rPr>
      </w:pPr>
    </w:p>
    <w:p w:rsidR="004D382C" w:rsidRDefault="004D17C1" w:rsidP="004512F8">
      <w:pPr>
        <w:jc w:val="left"/>
        <w:rPr>
          <w:i/>
          <w:sz w:val="22"/>
          <w:szCs w:val="22"/>
        </w:rPr>
      </w:pPr>
      <w:r w:rsidRPr="004D17C1">
        <w:rPr>
          <w:i/>
          <w:sz w:val="22"/>
          <w:szCs w:val="22"/>
        </w:rPr>
        <w:t xml:space="preserve">Projemizi geliştirirken </w:t>
      </w:r>
      <w:proofErr w:type="spellStart"/>
      <w:r w:rsidR="004512F8">
        <w:rPr>
          <w:i/>
          <w:sz w:val="22"/>
          <w:szCs w:val="22"/>
        </w:rPr>
        <w:t>Netbeans</w:t>
      </w:r>
      <w:proofErr w:type="spellEnd"/>
      <w:r w:rsidR="004512F8">
        <w:rPr>
          <w:i/>
          <w:sz w:val="22"/>
          <w:szCs w:val="22"/>
        </w:rPr>
        <w:t xml:space="preserve"> programını kullandık. Projeyi kodlamak için seçtiğimiz kodlama dili </w:t>
      </w:r>
      <w:proofErr w:type="spellStart"/>
      <w:r w:rsidR="004512F8">
        <w:rPr>
          <w:i/>
          <w:sz w:val="22"/>
          <w:szCs w:val="22"/>
        </w:rPr>
        <w:t>Javadır</w:t>
      </w:r>
      <w:proofErr w:type="spellEnd"/>
      <w:r w:rsidR="004512F8">
        <w:rPr>
          <w:i/>
          <w:sz w:val="22"/>
          <w:szCs w:val="22"/>
        </w:rPr>
        <w:t>.</w:t>
      </w:r>
    </w:p>
    <w:p w:rsidR="00F54A7F" w:rsidRDefault="00F54A7F" w:rsidP="004512F8">
      <w:pPr>
        <w:jc w:val="left"/>
        <w:rPr>
          <w:i/>
          <w:color w:val="111111"/>
          <w:sz w:val="22"/>
          <w:szCs w:val="22"/>
          <w:shd w:val="clear" w:color="auto" w:fill="FFFFFF"/>
        </w:rPr>
      </w:pPr>
      <w:r w:rsidRPr="00F54A7F">
        <w:rPr>
          <w:i/>
          <w:color w:val="333333"/>
          <w:sz w:val="22"/>
          <w:szCs w:val="22"/>
          <w:shd w:val="clear" w:color="auto" w:fill="FFFFFF"/>
        </w:rPr>
        <w:t xml:space="preserve">Java ilk olarak Sun </w:t>
      </w:r>
      <w:proofErr w:type="spellStart"/>
      <w:r w:rsidRPr="00F54A7F">
        <w:rPr>
          <w:i/>
          <w:color w:val="333333"/>
          <w:sz w:val="22"/>
          <w:szCs w:val="22"/>
          <w:shd w:val="clear" w:color="auto" w:fill="FFFFFF"/>
        </w:rPr>
        <w:t>Microsystems</w:t>
      </w:r>
      <w:proofErr w:type="spellEnd"/>
      <w:r w:rsidRPr="00F54A7F">
        <w:rPr>
          <w:i/>
          <w:color w:val="333333"/>
          <w:sz w:val="22"/>
          <w:szCs w:val="22"/>
          <w:shd w:val="clear" w:color="auto" w:fill="FFFFFF"/>
        </w:rPr>
        <w:t xml:space="preserve"> tarafından 1995 yılında piyasaya sürülen bir programlama dili ve bilgi işlem platformudur.</w:t>
      </w:r>
      <w:r w:rsidRPr="00F54A7F">
        <w:rPr>
          <w:rFonts w:ascii="Helvetica" w:hAnsi="Helvetica" w:cs="Helvetica"/>
          <w:color w:val="111111"/>
          <w:sz w:val="18"/>
          <w:szCs w:val="18"/>
          <w:shd w:val="clear" w:color="auto" w:fill="FFFFFF"/>
        </w:rPr>
        <w:t xml:space="preserve"> </w:t>
      </w:r>
      <w:r w:rsidRPr="00F54A7F">
        <w:rPr>
          <w:i/>
          <w:color w:val="111111"/>
          <w:sz w:val="22"/>
          <w:szCs w:val="22"/>
          <w:shd w:val="clear" w:color="auto" w:fill="FFFFFF"/>
        </w:rPr>
        <w:t xml:space="preserve">Java neredeyse her türdeki ağ uygulamalarının temelini oluşturarak gömülü ve mobil uygulamalar, oyunlar, Web tabanlı içerik ve kurumsal yazılım geliştirme ve </w:t>
      </w:r>
      <w:r w:rsidRPr="00F54A7F">
        <w:rPr>
          <w:i/>
          <w:color w:val="111111"/>
          <w:sz w:val="22"/>
          <w:szCs w:val="22"/>
          <w:shd w:val="clear" w:color="auto" w:fill="FFFFFF"/>
        </w:rPr>
        <w:lastRenderedPageBreak/>
        <w:t>dağıtımı için küresel standarttır.</w:t>
      </w:r>
      <w:r w:rsidRPr="00F54A7F">
        <w:rPr>
          <w:rFonts w:ascii="Helvetica" w:hAnsi="Helvetica" w:cs="Helvetica"/>
          <w:color w:val="111111"/>
          <w:sz w:val="18"/>
          <w:szCs w:val="18"/>
          <w:shd w:val="clear" w:color="auto" w:fill="FFFFFF"/>
        </w:rPr>
        <w:t xml:space="preserve"> </w:t>
      </w:r>
      <w:r w:rsidRPr="00F54A7F">
        <w:rPr>
          <w:i/>
          <w:color w:val="111111"/>
          <w:sz w:val="22"/>
          <w:szCs w:val="22"/>
          <w:shd w:val="clear" w:color="auto" w:fill="FFFFFF"/>
        </w:rPr>
        <w:t>Java; Java geliştiricileri, mimarları ve gönüllülerden oluşan özel bir topluluk tarafından test edilmiştir, iyileştirilmiştir, genişletilmiştir ve onaylanmıştır. Java, bilgisayar platformları için mümkün olan en geniş kapsamda taşınabilir, yüksek performanslı uygulamaların geliştirilmesine olanak sağlayacak şekilde tasarlanmıştır.</w:t>
      </w:r>
    </w:p>
    <w:p w:rsidR="00392C99" w:rsidRPr="00392C99" w:rsidRDefault="00392C99" w:rsidP="004512F8">
      <w:pPr>
        <w:jc w:val="left"/>
        <w:rPr>
          <w:i/>
          <w:color w:val="111111"/>
          <w:sz w:val="22"/>
          <w:szCs w:val="22"/>
          <w:shd w:val="clear" w:color="auto" w:fill="FFFFFF"/>
        </w:rPr>
      </w:pPr>
      <w:proofErr w:type="spellStart"/>
      <w:r w:rsidRPr="00392C99">
        <w:rPr>
          <w:i/>
          <w:color w:val="333333"/>
          <w:sz w:val="22"/>
          <w:szCs w:val="22"/>
          <w:shd w:val="clear" w:color="auto" w:fill="FFFFFF"/>
        </w:rPr>
        <w:t>Netbeans</w:t>
      </w:r>
      <w:proofErr w:type="spellEnd"/>
      <w:r w:rsidRPr="00392C99">
        <w:rPr>
          <w:i/>
          <w:color w:val="333333"/>
          <w:sz w:val="22"/>
          <w:szCs w:val="22"/>
          <w:shd w:val="clear" w:color="auto" w:fill="FFFFFF"/>
        </w:rPr>
        <w:t xml:space="preserve">, çok geniş bir kullanıcı tabanı, büyüyen topluluğu, dünya çapında yüze yaklaşan ortakları olan başarılı bir açık kaynak kod projesidir. Sun </w:t>
      </w:r>
      <w:proofErr w:type="spellStart"/>
      <w:r w:rsidRPr="00392C99">
        <w:rPr>
          <w:i/>
          <w:color w:val="333333"/>
          <w:sz w:val="22"/>
          <w:szCs w:val="22"/>
          <w:shd w:val="clear" w:color="auto" w:fill="FFFFFF"/>
        </w:rPr>
        <w:t>Microsystems</w:t>
      </w:r>
      <w:proofErr w:type="spellEnd"/>
      <w:r w:rsidRPr="00392C99">
        <w:rPr>
          <w:i/>
          <w:color w:val="333333"/>
          <w:sz w:val="22"/>
          <w:szCs w:val="22"/>
          <w:shd w:val="clear" w:color="auto" w:fill="FFFFFF"/>
        </w:rPr>
        <w:t xml:space="preserve">, </w:t>
      </w:r>
      <w:proofErr w:type="spellStart"/>
      <w:r w:rsidRPr="00392C99">
        <w:rPr>
          <w:i/>
          <w:color w:val="333333"/>
          <w:sz w:val="22"/>
          <w:szCs w:val="22"/>
          <w:shd w:val="clear" w:color="auto" w:fill="FFFFFF"/>
        </w:rPr>
        <w:t>NetBeans</w:t>
      </w:r>
      <w:proofErr w:type="spellEnd"/>
      <w:r w:rsidRPr="00392C99">
        <w:rPr>
          <w:i/>
          <w:color w:val="333333"/>
          <w:sz w:val="22"/>
          <w:szCs w:val="22"/>
          <w:shd w:val="clear" w:color="auto" w:fill="FFFFFF"/>
        </w:rPr>
        <w:t xml:space="preserve"> açık kaynak kodlu projesini Haziran 2000 yılında başlatmış olup halen projelerin ana sponsorudur.</w:t>
      </w:r>
    </w:p>
    <w:p w:rsidR="00392C99" w:rsidRPr="00F54A7F" w:rsidRDefault="00392C99" w:rsidP="004512F8">
      <w:pPr>
        <w:jc w:val="left"/>
        <w:rPr>
          <w:i/>
          <w:color w:val="222222"/>
          <w:sz w:val="22"/>
          <w:szCs w:val="22"/>
          <w:shd w:val="clear" w:color="auto" w:fill="FFFFFF"/>
        </w:rPr>
      </w:pPr>
    </w:p>
    <w:p w:rsidR="004D17C1" w:rsidRDefault="004D17C1">
      <w:pPr>
        <w:rPr>
          <w:i/>
          <w:color w:val="222222"/>
          <w:sz w:val="22"/>
          <w:szCs w:val="22"/>
          <w:shd w:val="clear" w:color="auto" w:fill="FFFFFF"/>
        </w:rPr>
      </w:pPr>
    </w:p>
    <w:p w:rsidR="004D17C1" w:rsidRDefault="004D17C1">
      <w:pPr>
        <w:rPr>
          <w:i/>
          <w:color w:val="222222"/>
          <w:sz w:val="22"/>
          <w:szCs w:val="22"/>
          <w:shd w:val="clear" w:color="auto" w:fill="FFFFFF"/>
        </w:rPr>
      </w:pPr>
    </w:p>
    <w:p w:rsidR="004D17C1" w:rsidRPr="004D17C1" w:rsidRDefault="004D17C1">
      <w:pPr>
        <w:rPr>
          <w:i/>
          <w:sz w:val="22"/>
          <w:szCs w:val="22"/>
        </w:rPr>
      </w:pPr>
    </w:p>
    <w:p w:rsidR="00FE3E57" w:rsidRDefault="004D17C1" w:rsidP="004D17C1">
      <w:pPr>
        <w:pStyle w:val="Balk1"/>
        <w:numPr>
          <w:ilvl w:val="0"/>
          <w:numId w:val="0"/>
        </w:numPr>
        <w:ind w:left="28"/>
        <w:jc w:val="left"/>
        <w:rPr>
          <w:sz w:val="30"/>
          <w:szCs w:val="30"/>
        </w:rPr>
      </w:pPr>
      <w:r>
        <w:rPr>
          <w:sz w:val="30"/>
          <w:szCs w:val="30"/>
        </w:rPr>
        <w:t>Proje İçeriği</w:t>
      </w:r>
    </w:p>
    <w:p w:rsidR="004D17C1" w:rsidRDefault="004D17C1" w:rsidP="004D17C1"/>
    <w:p w:rsidR="004D17C1" w:rsidRPr="004D17C1" w:rsidRDefault="004D17C1" w:rsidP="004D17C1">
      <w:pPr>
        <w:spacing w:line="360" w:lineRule="auto"/>
        <w:rPr>
          <w:sz w:val="22"/>
          <w:szCs w:val="22"/>
        </w:rPr>
      </w:pPr>
    </w:p>
    <w:p w:rsidR="00FE3E57" w:rsidRDefault="00FE3E57" w:rsidP="004D17C1">
      <w:pPr>
        <w:spacing w:line="360" w:lineRule="auto"/>
        <w:rPr>
          <w:i/>
          <w:sz w:val="22"/>
          <w:szCs w:val="22"/>
        </w:rPr>
      </w:pPr>
      <w:r w:rsidRPr="004D17C1">
        <w:rPr>
          <w:i/>
          <w:sz w:val="22"/>
          <w:szCs w:val="22"/>
        </w:rPr>
        <w:t>Proje</w:t>
      </w:r>
      <w:r w:rsidR="00554628">
        <w:rPr>
          <w:i/>
          <w:sz w:val="22"/>
          <w:szCs w:val="22"/>
        </w:rPr>
        <w:t>mizi iki yönüyle incelememiz gerekiyor çünkü bir kısmı nesneye yönelik programlama</w:t>
      </w:r>
      <w:r w:rsidR="00214592">
        <w:rPr>
          <w:i/>
          <w:sz w:val="22"/>
          <w:szCs w:val="22"/>
        </w:rPr>
        <w:t xml:space="preserve"> diğer kısmı kullanıcı </w:t>
      </w:r>
      <w:proofErr w:type="spellStart"/>
      <w:r w:rsidR="00214592">
        <w:rPr>
          <w:i/>
          <w:sz w:val="22"/>
          <w:szCs w:val="22"/>
        </w:rPr>
        <w:t>arayüzünde</w:t>
      </w:r>
      <w:proofErr w:type="spellEnd"/>
      <w:r w:rsidR="00214592">
        <w:rPr>
          <w:i/>
          <w:sz w:val="22"/>
          <w:szCs w:val="22"/>
        </w:rPr>
        <w:t xml:space="preserve"> gerçekleşen işlemler. </w:t>
      </w:r>
    </w:p>
    <w:p w:rsidR="009E2C6C" w:rsidRDefault="009E2C6C" w:rsidP="00FE3E57">
      <w:pPr>
        <w:rPr>
          <w:sz w:val="18"/>
          <w:szCs w:val="18"/>
        </w:rPr>
      </w:pPr>
    </w:p>
    <w:p w:rsidR="009E2C6C" w:rsidRPr="00D86D75" w:rsidRDefault="009E2C6C" w:rsidP="00FE3E57">
      <w:pPr>
        <w:rPr>
          <w:sz w:val="24"/>
          <w:szCs w:val="24"/>
        </w:rPr>
      </w:pPr>
    </w:p>
    <w:p w:rsidR="00FE3E57" w:rsidRPr="003F59B7" w:rsidRDefault="00815014" w:rsidP="009E2C6C">
      <w:pPr>
        <w:pStyle w:val="ListeParagraf"/>
        <w:numPr>
          <w:ilvl w:val="0"/>
          <w:numId w:val="20"/>
        </w:numPr>
        <w:spacing w:line="360" w:lineRule="auto"/>
        <w:rPr>
          <w:b/>
          <w:sz w:val="28"/>
          <w:szCs w:val="28"/>
        </w:rPr>
      </w:pPr>
      <w:r w:rsidRPr="003F59B7">
        <w:rPr>
          <w:b/>
          <w:sz w:val="28"/>
          <w:szCs w:val="28"/>
        </w:rPr>
        <w:t>VERİ LİSTELE</w:t>
      </w:r>
    </w:p>
    <w:p w:rsidR="009E2C6C" w:rsidRDefault="00E95049" w:rsidP="009E2C6C">
      <w:pPr>
        <w:rPr>
          <w:i/>
          <w:sz w:val="22"/>
          <w:szCs w:val="22"/>
        </w:rPr>
      </w:pPr>
      <w:r>
        <w:rPr>
          <w:i/>
          <w:sz w:val="22"/>
          <w:szCs w:val="22"/>
        </w:rPr>
        <w:t xml:space="preserve">      </w:t>
      </w:r>
      <w:r w:rsidR="002F5155">
        <w:rPr>
          <w:i/>
          <w:sz w:val="22"/>
          <w:szCs w:val="22"/>
        </w:rPr>
        <w:t xml:space="preserve">Bu kısımda yaptığımız araştırmalar sonucunda </w:t>
      </w:r>
      <w:r w:rsidR="007B73BF">
        <w:rPr>
          <w:i/>
          <w:sz w:val="22"/>
          <w:szCs w:val="22"/>
        </w:rPr>
        <w:t>JAVA</w:t>
      </w:r>
      <w:r w:rsidR="002F5155">
        <w:rPr>
          <w:i/>
          <w:sz w:val="22"/>
          <w:szCs w:val="22"/>
        </w:rPr>
        <w:t xml:space="preserve"> </w:t>
      </w:r>
      <w:r w:rsidR="009E2C6C">
        <w:rPr>
          <w:i/>
          <w:sz w:val="22"/>
          <w:szCs w:val="22"/>
        </w:rPr>
        <w:t xml:space="preserve">dilinde uygulayabileceğimiz </w:t>
      </w:r>
      <w:proofErr w:type="spellStart"/>
      <w:r w:rsidR="007B73BF">
        <w:rPr>
          <w:i/>
          <w:sz w:val="22"/>
          <w:szCs w:val="22"/>
        </w:rPr>
        <w:t>txt</w:t>
      </w:r>
      <w:proofErr w:type="spellEnd"/>
      <w:r w:rsidR="007B73BF">
        <w:rPr>
          <w:i/>
          <w:sz w:val="22"/>
          <w:szCs w:val="22"/>
        </w:rPr>
        <w:t xml:space="preserve"> dosyasında bulunan kayıtları ekranda gösterme işlemini gerçekleştirdik</w:t>
      </w:r>
      <w:r w:rsidR="009E2C6C">
        <w:rPr>
          <w:i/>
          <w:sz w:val="22"/>
          <w:szCs w:val="22"/>
        </w:rPr>
        <w:t>.</w:t>
      </w:r>
      <w:r w:rsidR="007B73BF">
        <w:rPr>
          <w:i/>
          <w:sz w:val="22"/>
          <w:szCs w:val="22"/>
        </w:rPr>
        <w:t xml:space="preserve"> Kullanıcının özelliklerini belirlediği kayıtları Marka, Renk, Hız, Yolcu Sayısı, Üretim Yılı, Fiyat, Tekerlek Sayısı gibi özellikleri kullanıcı ekranda görebilecek.</w:t>
      </w:r>
    </w:p>
    <w:p w:rsidR="00A850D7" w:rsidRDefault="00A850D7">
      <w:pPr>
        <w:rPr>
          <w:i/>
          <w:sz w:val="22"/>
          <w:szCs w:val="22"/>
        </w:rPr>
      </w:pPr>
      <w:r>
        <w:rPr>
          <w:i/>
          <w:sz w:val="22"/>
          <w:szCs w:val="22"/>
        </w:rPr>
        <w:t>.</w:t>
      </w:r>
    </w:p>
    <w:p w:rsidR="00A850D7" w:rsidRDefault="00A850D7">
      <w:pPr>
        <w:rPr>
          <w:sz w:val="18"/>
          <w:szCs w:val="18"/>
        </w:rPr>
      </w:pPr>
    </w:p>
    <w:p w:rsidR="0089490E" w:rsidRPr="00A850D7" w:rsidRDefault="003F59B7" w:rsidP="00A850D7">
      <w:pPr>
        <w:pStyle w:val="ListeParagraf"/>
        <w:numPr>
          <w:ilvl w:val="0"/>
          <w:numId w:val="20"/>
        </w:numPr>
        <w:jc w:val="left"/>
        <w:rPr>
          <w:b/>
          <w:sz w:val="28"/>
          <w:szCs w:val="28"/>
        </w:rPr>
      </w:pPr>
      <w:r>
        <w:rPr>
          <w:b/>
          <w:sz w:val="28"/>
          <w:szCs w:val="28"/>
        </w:rPr>
        <w:t>VERİ</w:t>
      </w:r>
      <w:r w:rsidR="009E2C6C">
        <w:rPr>
          <w:b/>
          <w:sz w:val="28"/>
          <w:szCs w:val="28"/>
        </w:rPr>
        <w:t xml:space="preserve"> </w:t>
      </w:r>
      <w:r>
        <w:rPr>
          <w:b/>
          <w:sz w:val="28"/>
          <w:szCs w:val="28"/>
        </w:rPr>
        <w:t>GİRİŞİNDE</w:t>
      </w:r>
      <w:r w:rsidR="009E2C6C">
        <w:rPr>
          <w:b/>
          <w:sz w:val="28"/>
          <w:szCs w:val="28"/>
        </w:rPr>
        <w:t xml:space="preserve"> </w:t>
      </w:r>
      <w:r>
        <w:rPr>
          <w:b/>
          <w:sz w:val="28"/>
          <w:szCs w:val="28"/>
        </w:rPr>
        <w:t>BULUN</w:t>
      </w:r>
    </w:p>
    <w:p w:rsidR="00922CFB" w:rsidRDefault="00922CFB" w:rsidP="004D17C1">
      <w:pPr>
        <w:jc w:val="left"/>
        <w:rPr>
          <w:b/>
          <w:sz w:val="22"/>
          <w:szCs w:val="22"/>
        </w:rPr>
      </w:pPr>
    </w:p>
    <w:p w:rsidR="007B73BF" w:rsidRDefault="00E95049" w:rsidP="007B73BF">
      <w:pPr>
        <w:jc w:val="left"/>
        <w:rPr>
          <w:i/>
          <w:sz w:val="22"/>
          <w:szCs w:val="22"/>
        </w:rPr>
      </w:pPr>
      <w:r>
        <w:rPr>
          <w:i/>
          <w:sz w:val="22"/>
          <w:szCs w:val="22"/>
        </w:rPr>
        <w:t xml:space="preserve">      </w:t>
      </w:r>
      <w:r w:rsidR="00A850D7">
        <w:rPr>
          <w:i/>
          <w:sz w:val="22"/>
          <w:szCs w:val="22"/>
        </w:rPr>
        <w:t>Bu kısımda bizden istenilen</w:t>
      </w:r>
      <w:r w:rsidR="00D86D75">
        <w:rPr>
          <w:i/>
          <w:sz w:val="22"/>
          <w:szCs w:val="22"/>
        </w:rPr>
        <w:t>;</w:t>
      </w:r>
      <w:r w:rsidR="00772F36">
        <w:rPr>
          <w:i/>
          <w:sz w:val="22"/>
          <w:szCs w:val="22"/>
        </w:rPr>
        <w:t xml:space="preserve"> </w:t>
      </w:r>
      <w:r w:rsidR="007B73BF">
        <w:rPr>
          <w:i/>
          <w:sz w:val="22"/>
          <w:szCs w:val="22"/>
        </w:rPr>
        <w:t xml:space="preserve">ana sınıfları oluşturma işlemini gerçekleştirdik, daha sonra bu ana sınıflardan </w:t>
      </w:r>
      <w:proofErr w:type="gramStart"/>
      <w:r w:rsidR="007B73BF">
        <w:rPr>
          <w:i/>
          <w:sz w:val="22"/>
          <w:szCs w:val="22"/>
        </w:rPr>
        <w:t>Otomobil ,</w:t>
      </w:r>
      <w:proofErr w:type="gramEnd"/>
      <w:r w:rsidR="007B73BF">
        <w:rPr>
          <w:i/>
          <w:sz w:val="22"/>
          <w:szCs w:val="22"/>
        </w:rPr>
        <w:t xml:space="preserve"> Uçak , Bisiklet , Gemi gibi alt sınıflar </w:t>
      </w:r>
      <w:proofErr w:type="spellStart"/>
      <w:r w:rsidR="007B73BF">
        <w:rPr>
          <w:i/>
          <w:sz w:val="22"/>
          <w:szCs w:val="22"/>
        </w:rPr>
        <w:t>oluşturduk.Ana</w:t>
      </w:r>
      <w:proofErr w:type="spellEnd"/>
      <w:r w:rsidR="007B73BF">
        <w:rPr>
          <w:i/>
          <w:sz w:val="22"/>
          <w:szCs w:val="22"/>
        </w:rPr>
        <w:t xml:space="preserve"> sınıflarda tanımladığımız fonksiyonlar sayesinde kullanıcıdan oluşturduğumuz özellikler</w:t>
      </w:r>
      <w:r w:rsidR="003F59B7">
        <w:rPr>
          <w:i/>
          <w:sz w:val="22"/>
          <w:szCs w:val="22"/>
        </w:rPr>
        <w:t xml:space="preserve">in neler olduğunu yazmasını </w:t>
      </w:r>
      <w:proofErr w:type="spellStart"/>
      <w:r w:rsidR="003F59B7">
        <w:rPr>
          <w:i/>
          <w:sz w:val="22"/>
          <w:szCs w:val="22"/>
        </w:rPr>
        <w:t>istedik.Kullanıcının</w:t>
      </w:r>
      <w:proofErr w:type="spellEnd"/>
      <w:r w:rsidR="003F59B7">
        <w:rPr>
          <w:i/>
          <w:sz w:val="22"/>
          <w:szCs w:val="22"/>
        </w:rPr>
        <w:t xml:space="preserve"> girdiği özellikler ana sınıftan kalıtımla alt sınıflara aktardığımız özellikler sayesinde alt sınıfların özelliklerini belirlememizi sağladı. Aynı zamanda bu kısımda </w:t>
      </w:r>
      <w:proofErr w:type="spellStart"/>
      <w:r w:rsidR="003F59B7">
        <w:rPr>
          <w:i/>
          <w:sz w:val="22"/>
          <w:szCs w:val="22"/>
        </w:rPr>
        <w:t>Javanın</w:t>
      </w:r>
      <w:proofErr w:type="spellEnd"/>
      <w:r w:rsidR="003F59B7">
        <w:rPr>
          <w:i/>
          <w:sz w:val="22"/>
          <w:szCs w:val="22"/>
        </w:rPr>
        <w:t xml:space="preserve"> ve </w:t>
      </w:r>
      <w:proofErr w:type="spellStart"/>
      <w:r w:rsidR="003F59B7">
        <w:rPr>
          <w:i/>
          <w:sz w:val="22"/>
          <w:szCs w:val="22"/>
        </w:rPr>
        <w:t>Neatbeans</w:t>
      </w:r>
      <w:proofErr w:type="spellEnd"/>
      <w:r w:rsidR="003F59B7">
        <w:rPr>
          <w:i/>
          <w:sz w:val="22"/>
          <w:szCs w:val="22"/>
        </w:rPr>
        <w:t xml:space="preserve"> in bizim için sağladığı tüm özellikleri kullanamaya özen </w:t>
      </w:r>
      <w:proofErr w:type="spellStart"/>
      <w:proofErr w:type="gramStart"/>
      <w:r w:rsidR="003F59B7">
        <w:rPr>
          <w:i/>
          <w:sz w:val="22"/>
          <w:szCs w:val="22"/>
        </w:rPr>
        <w:t>gösterdik.Her</w:t>
      </w:r>
      <w:proofErr w:type="spellEnd"/>
      <w:proofErr w:type="gramEnd"/>
      <w:r w:rsidR="003F59B7">
        <w:rPr>
          <w:i/>
          <w:sz w:val="22"/>
          <w:szCs w:val="22"/>
        </w:rPr>
        <w:t xml:space="preserve"> alt sınıf için bir adet özellikli ve bir adet boş </w:t>
      </w:r>
      <w:proofErr w:type="spellStart"/>
      <w:r w:rsidR="003F59B7">
        <w:rPr>
          <w:i/>
          <w:sz w:val="22"/>
          <w:szCs w:val="22"/>
        </w:rPr>
        <w:t>Constructor</w:t>
      </w:r>
      <w:proofErr w:type="spellEnd"/>
      <w:r w:rsidR="003F59B7">
        <w:rPr>
          <w:i/>
          <w:sz w:val="22"/>
          <w:szCs w:val="22"/>
        </w:rPr>
        <w:t xml:space="preserve"> yapısı </w:t>
      </w:r>
      <w:proofErr w:type="spellStart"/>
      <w:r w:rsidR="003F59B7">
        <w:rPr>
          <w:i/>
          <w:sz w:val="22"/>
          <w:szCs w:val="22"/>
        </w:rPr>
        <w:t>tanımladık.Bu</w:t>
      </w:r>
      <w:proofErr w:type="spellEnd"/>
      <w:r w:rsidR="003F59B7">
        <w:rPr>
          <w:i/>
          <w:sz w:val="22"/>
          <w:szCs w:val="22"/>
        </w:rPr>
        <w:t xml:space="preserve"> sayede kullanıcının girdiği özelliklerin hepsi o sınıfa ait nesneye aktarılarak kayıt edilme işlemini gerçekleştirdik.</w:t>
      </w:r>
    </w:p>
    <w:p w:rsidR="00D86D75" w:rsidRDefault="00D86D75" w:rsidP="00DF001A">
      <w:pPr>
        <w:jc w:val="left"/>
        <w:rPr>
          <w:i/>
          <w:sz w:val="22"/>
          <w:szCs w:val="22"/>
        </w:rPr>
      </w:pPr>
    </w:p>
    <w:p w:rsidR="00E035EE" w:rsidRDefault="00E035EE" w:rsidP="00DF001A">
      <w:pPr>
        <w:jc w:val="left"/>
        <w:rPr>
          <w:b/>
          <w:i/>
          <w:sz w:val="22"/>
          <w:szCs w:val="22"/>
        </w:rPr>
      </w:pPr>
    </w:p>
    <w:p w:rsidR="00E035EE" w:rsidRDefault="00E035EE" w:rsidP="00DF001A">
      <w:pPr>
        <w:jc w:val="left"/>
        <w:rPr>
          <w:b/>
          <w:i/>
          <w:sz w:val="22"/>
          <w:szCs w:val="22"/>
        </w:rPr>
      </w:pPr>
    </w:p>
    <w:p w:rsidR="00E035EE" w:rsidRPr="00E035EE" w:rsidRDefault="00E035EE" w:rsidP="00DF001A">
      <w:pPr>
        <w:jc w:val="left"/>
        <w:rPr>
          <w:b/>
          <w:i/>
          <w:sz w:val="22"/>
          <w:szCs w:val="22"/>
        </w:rPr>
      </w:pPr>
    </w:p>
    <w:p w:rsidR="00D86D75" w:rsidRDefault="00E035EE" w:rsidP="00E035EE">
      <w:pPr>
        <w:pStyle w:val="ListeParagraf"/>
        <w:numPr>
          <w:ilvl w:val="0"/>
          <w:numId w:val="20"/>
        </w:numPr>
        <w:jc w:val="left"/>
        <w:rPr>
          <w:b/>
          <w:sz w:val="28"/>
          <w:szCs w:val="28"/>
        </w:rPr>
      </w:pPr>
      <w:r>
        <w:rPr>
          <w:b/>
          <w:sz w:val="28"/>
          <w:szCs w:val="28"/>
        </w:rPr>
        <w:t xml:space="preserve"> VERİ GÜNCELLEME</w:t>
      </w:r>
    </w:p>
    <w:p w:rsidR="00E035EE" w:rsidRDefault="00E035EE" w:rsidP="00E035EE">
      <w:pPr>
        <w:jc w:val="left"/>
        <w:rPr>
          <w:i/>
          <w:sz w:val="22"/>
          <w:szCs w:val="22"/>
        </w:rPr>
      </w:pPr>
    </w:p>
    <w:p w:rsidR="00E035EE" w:rsidRPr="00E035EE" w:rsidRDefault="00E035EE" w:rsidP="00E035EE">
      <w:pPr>
        <w:ind w:left="425"/>
        <w:jc w:val="left"/>
        <w:rPr>
          <w:i/>
          <w:sz w:val="22"/>
          <w:szCs w:val="22"/>
        </w:rPr>
      </w:pPr>
      <w:r>
        <w:rPr>
          <w:i/>
          <w:sz w:val="22"/>
          <w:szCs w:val="22"/>
        </w:rPr>
        <w:t>Projemizin bu kısmında bizden kaydedilen taşıt modelleri üzerinde istediği unsuru değiştirmesini sağlamamızdı. Bizde bunun için öncelikle</w:t>
      </w:r>
      <w:r w:rsidR="001D045F">
        <w:rPr>
          <w:i/>
          <w:sz w:val="22"/>
          <w:szCs w:val="22"/>
        </w:rPr>
        <w:t xml:space="preserve"> dosya içinde girilen ID ile eşleşecek veriyi nasıl bulmamız gerekiyordu. Eşleşmeden sonra o araç üzerinde değişiklikler yapılmasına olanak sağlanacak ve o dosyaya değişiklik yapılmış hali kaydedilecekti. Bizde bunun için öncelikle eşleşmeyi nasıl yapabileceğimizi bulduk. Girilen değer ile </w:t>
      </w:r>
      <w:proofErr w:type="spellStart"/>
      <w:r w:rsidR="00BA637C">
        <w:rPr>
          <w:i/>
          <w:sz w:val="22"/>
          <w:szCs w:val="22"/>
        </w:rPr>
        <w:t>txt</w:t>
      </w:r>
      <w:proofErr w:type="spellEnd"/>
      <w:r w:rsidR="00BA637C">
        <w:rPr>
          <w:i/>
          <w:sz w:val="22"/>
          <w:szCs w:val="22"/>
        </w:rPr>
        <w:t xml:space="preserve"> uzantılı dosyada mevcut ise </w:t>
      </w:r>
      <w:proofErr w:type="spellStart"/>
      <w:r w:rsidR="00BA637C">
        <w:rPr>
          <w:i/>
          <w:sz w:val="22"/>
          <w:szCs w:val="22"/>
        </w:rPr>
        <w:t>textareada</w:t>
      </w:r>
      <w:proofErr w:type="spellEnd"/>
      <w:r w:rsidR="00BA637C">
        <w:rPr>
          <w:i/>
          <w:sz w:val="22"/>
          <w:szCs w:val="22"/>
        </w:rPr>
        <w:t xml:space="preserve"> bu eşleşme yazıyor. Yukarıda yazdığımız tasarladığımız planı bu kısmına kadar tamamlayabildik.</w:t>
      </w:r>
    </w:p>
    <w:p w:rsidR="00D86D75" w:rsidRDefault="00D86D75" w:rsidP="00DF001A">
      <w:pPr>
        <w:jc w:val="left"/>
        <w:rPr>
          <w:i/>
          <w:sz w:val="22"/>
          <w:szCs w:val="22"/>
        </w:rPr>
      </w:pPr>
    </w:p>
    <w:p w:rsidR="00D86D75" w:rsidRDefault="00D86D75" w:rsidP="00DF001A">
      <w:pPr>
        <w:jc w:val="left"/>
        <w:rPr>
          <w:i/>
          <w:sz w:val="22"/>
          <w:szCs w:val="22"/>
        </w:rPr>
      </w:pPr>
    </w:p>
    <w:p w:rsidR="00E60362" w:rsidRDefault="00E60362" w:rsidP="00DF001A">
      <w:pPr>
        <w:jc w:val="left"/>
        <w:rPr>
          <w:b/>
          <w:sz w:val="22"/>
          <w:szCs w:val="22"/>
        </w:rPr>
      </w:pPr>
    </w:p>
    <w:p w:rsidR="00922CFB" w:rsidRDefault="00922CFB" w:rsidP="0089490E">
      <w:pPr>
        <w:spacing w:line="276" w:lineRule="auto"/>
        <w:jc w:val="left"/>
        <w:rPr>
          <w:sz w:val="18"/>
          <w:szCs w:val="18"/>
        </w:rPr>
      </w:pPr>
    </w:p>
    <w:p w:rsidR="00A34A04" w:rsidRDefault="000F0F32">
      <w:pPr>
        <w:rPr>
          <w:i/>
          <w:sz w:val="22"/>
          <w:szCs w:val="22"/>
        </w:rPr>
      </w:pPr>
      <w:r>
        <w:rPr>
          <w:i/>
          <w:sz w:val="22"/>
          <w:szCs w:val="22"/>
        </w:rPr>
        <w:t>.</w:t>
      </w:r>
    </w:p>
    <w:p w:rsidR="001C7C64" w:rsidRDefault="001C7C64" w:rsidP="0089490E">
      <w:pPr>
        <w:spacing w:line="276" w:lineRule="auto"/>
        <w:jc w:val="left"/>
        <w:rPr>
          <w:i/>
          <w:sz w:val="22"/>
          <w:szCs w:val="22"/>
        </w:rPr>
      </w:pPr>
    </w:p>
    <w:p w:rsidR="001C7C64" w:rsidRDefault="001C7C64" w:rsidP="0089490E">
      <w:pPr>
        <w:spacing w:line="276" w:lineRule="auto"/>
        <w:jc w:val="left"/>
        <w:rPr>
          <w:i/>
          <w:sz w:val="22"/>
          <w:szCs w:val="22"/>
        </w:rPr>
      </w:pPr>
    </w:p>
    <w:p w:rsidR="001C7C64" w:rsidRDefault="001C7C64" w:rsidP="0089490E">
      <w:pPr>
        <w:spacing w:line="276" w:lineRule="auto"/>
        <w:jc w:val="left"/>
        <w:rPr>
          <w:i/>
          <w:sz w:val="22"/>
          <w:szCs w:val="22"/>
        </w:rPr>
      </w:pPr>
    </w:p>
    <w:p w:rsidR="00FE3E57" w:rsidRPr="0089490E" w:rsidRDefault="00FE3E57" w:rsidP="0089490E">
      <w:pPr>
        <w:spacing w:line="276" w:lineRule="auto"/>
        <w:jc w:val="left"/>
        <w:rPr>
          <w:i/>
          <w:sz w:val="22"/>
          <w:szCs w:val="22"/>
        </w:rPr>
      </w:pPr>
    </w:p>
    <w:p w:rsidR="0089490E" w:rsidRDefault="0089490E" w:rsidP="0089490E">
      <w:pPr>
        <w:rPr>
          <w:sz w:val="18"/>
          <w:szCs w:val="18"/>
        </w:rPr>
      </w:pPr>
    </w:p>
    <w:p w:rsidR="0089490E" w:rsidRDefault="0089490E" w:rsidP="0089490E">
      <w:pPr>
        <w:rPr>
          <w:sz w:val="18"/>
          <w:szCs w:val="18"/>
        </w:rPr>
      </w:pPr>
    </w:p>
    <w:p w:rsidR="0089490E" w:rsidRDefault="0089490E" w:rsidP="0089490E">
      <w:pPr>
        <w:rPr>
          <w:sz w:val="18"/>
          <w:szCs w:val="18"/>
        </w:rPr>
      </w:pPr>
    </w:p>
    <w:p w:rsidR="0089490E" w:rsidRDefault="0089490E" w:rsidP="0089490E">
      <w:pPr>
        <w:rPr>
          <w:sz w:val="18"/>
          <w:szCs w:val="18"/>
        </w:rPr>
      </w:pPr>
    </w:p>
    <w:p w:rsidR="0089490E" w:rsidRDefault="0089490E" w:rsidP="0089490E">
      <w:pPr>
        <w:rPr>
          <w:sz w:val="18"/>
          <w:szCs w:val="18"/>
        </w:rPr>
      </w:pPr>
    </w:p>
    <w:p w:rsidR="00BB1BFB" w:rsidRPr="00B4095B" w:rsidRDefault="00BB1BFB" w:rsidP="00B4095B">
      <w:pPr>
        <w:rPr>
          <w:sz w:val="18"/>
          <w:szCs w:val="18"/>
        </w:rPr>
      </w:pPr>
    </w:p>
    <w:p w:rsidR="00B4095B" w:rsidRPr="0089490E" w:rsidRDefault="0089490E" w:rsidP="0089490E">
      <w:pPr>
        <w:spacing w:line="360" w:lineRule="auto"/>
        <w:jc w:val="left"/>
        <w:rPr>
          <w:b/>
          <w:sz w:val="30"/>
          <w:szCs w:val="30"/>
        </w:rPr>
      </w:pPr>
      <w:r w:rsidRPr="0089490E">
        <w:rPr>
          <w:b/>
          <w:sz w:val="30"/>
          <w:szCs w:val="30"/>
        </w:rPr>
        <w:t>SONU</w:t>
      </w:r>
      <w:r>
        <w:rPr>
          <w:b/>
          <w:sz w:val="30"/>
          <w:szCs w:val="30"/>
        </w:rPr>
        <w:t>Ç</w:t>
      </w:r>
    </w:p>
    <w:p w:rsidR="00B4095B" w:rsidRDefault="00B4095B" w:rsidP="0089490E">
      <w:pPr>
        <w:spacing w:line="360" w:lineRule="auto"/>
        <w:jc w:val="left"/>
        <w:rPr>
          <w:sz w:val="18"/>
          <w:szCs w:val="18"/>
        </w:rPr>
      </w:pPr>
    </w:p>
    <w:p w:rsidR="00B4095B" w:rsidRDefault="00B4095B" w:rsidP="0089490E">
      <w:pPr>
        <w:spacing w:line="360" w:lineRule="auto"/>
        <w:jc w:val="left"/>
        <w:rPr>
          <w:sz w:val="18"/>
          <w:szCs w:val="18"/>
        </w:rPr>
      </w:pPr>
    </w:p>
    <w:p w:rsidR="000469B5" w:rsidRDefault="003F59B7" w:rsidP="003F59B7">
      <w:pPr>
        <w:spacing w:line="360" w:lineRule="auto"/>
        <w:jc w:val="left"/>
        <w:rPr>
          <w:i/>
          <w:sz w:val="22"/>
          <w:szCs w:val="22"/>
        </w:rPr>
      </w:pPr>
      <w:r>
        <w:rPr>
          <w:i/>
          <w:sz w:val="22"/>
          <w:szCs w:val="22"/>
        </w:rPr>
        <w:t xml:space="preserve">Sonuç olarak biz bu projede </w:t>
      </w:r>
      <w:proofErr w:type="spellStart"/>
      <w:r>
        <w:rPr>
          <w:i/>
          <w:sz w:val="22"/>
          <w:szCs w:val="22"/>
        </w:rPr>
        <w:t>Javanın</w:t>
      </w:r>
      <w:proofErr w:type="spellEnd"/>
      <w:r>
        <w:rPr>
          <w:i/>
          <w:sz w:val="22"/>
          <w:szCs w:val="22"/>
        </w:rPr>
        <w:t xml:space="preserve"> bize kalıtım ile sağladığı özellikleri öğrenmiş ve pekiştirmiş olduk. Sınıflar arası özellik geçişlerini kullandığımız için bir adet ana sınıf oluşturup bu sınıflardan gerekli özellikleri alt sınıflara aktarma </w:t>
      </w:r>
    </w:p>
    <w:p w:rsidR="000469B5" w:rsidRDefault="000469B5" w:rsidP="003F59B7">
      <w:pPr>
        <w:spacing w:line="360" w:lineRule="auto"/>
        <w:jc w:val="left"/>
        <w:rPr>
          <w:i/>
          <w:sz w:val="22"/>
          <w:szCs w:val="22"/>
        </w:rPr>
      </w:pPr>
    </w:p>
    <w:p w:rsidR="000469B5" w:rsidRDefault="000469B5" w:rsidP="003F59B7">
      <w:pPr>
        <w:spacing w:line="360" w:lineRule="auto"/>
        <w:jc w:val="left"/>
        <w:rPr>
          <w:i/>
          <w:sz w:val="22"/>
          <w:szCs w:val="22"/>
        </w:rPr>
      </w:pPr>
    </w:p>
    <w:p w:rsidR="000469B5" w:rsidRDefault="000469B5" w:rsidP="003F59B7">
      <w:pPr>
        <w:spacing w:line="360" w:lineRule="auto"/>
        <w:jc w:val="left"/>
        <w:rPr>
          <w:i/>
          <w:sz w:val="22"/>
          <w:szCs w:val="22"/>
        </w:rPr>
      </w:pPr>
    </w:p>
    <w:p w:rsidR="000C035D" w:rsidRDefault="003F59B7" w:rsidP="003F59B7">
      <w:pPr>
        <w:spacing w:line="360" w:lineRule="auto"/>
        <w:jc w:val="left"/>
        <w:rPr>
          <w:i/>
          <w:sz w:val="22"/>
          <w:szCs w:val="22"/>
        </w:rPr>
      </w:pPr>
      <w:proofErr w:type="gramStart"/>
      <w:r>
        <w:rPr>
          <w:i/>
          <w:sz w:val="22"/>
          <w:szCs w:val="22"/>
        </w:rPr>
        <w:t>imkanımız</w:t>
      </w:r>
      <w:proofErr w:type="gramEnd"/>
      <w:r>
        <w:rPr>
          <w:i/>
          <w:sz w:val="22"/>
          <w:szCs w:val="22"/>
        </w:rPr>
        <w:t xml:space="preserve"> oldu. Aynı zamanda bu proje bize nesneye yönelik programlama ile ilgili bir çok tecrübe ve bilgi </w:t>
      </w:r>
      <w:proofErr w:type="spellStart"/>
      <w:proofErr w:type="gramStart"/>
      <w:r>
        <w:rPr>
          <w:i/>
          <w:sz w:val="22"/>
          <w:szCs w:val="22"/>
        </w:rPr>
        <w:t>kattı</w:t>
      </w:r>
      <w:r w:rsidR="000C035D" w:rsidRPr="003F59B7">
        <w:rPr>
          <w:i/>
          <w:sz w:val="22"/>
          <w:szCs w:val="22"/>
        </w:rPr>
        <w:t>.</w:t>
      </w:r>
      <w:r>
        <w:rPr>
          <w:i/>
          <w:sz w:val="22"/>
          <w:szCs w:val="22"/>
        </w:rPr>
        <w:t>Ayrıca</w:t>
      </w:r>
      <w:proofErr w:type="spellEnd"/>
      <w:proofErr w:type="gramEnd"/>
      <w:r>
        <w:rPr>
          <w:i/>
          <w:sz w:val="22"/>
          <w:szCs w:val="22"/>
        </w:rPr>
        <w:t xml:space="preserve"> </w:t>
      </w:r>
      <w:proofErr w:type="spellStart"/>
      <w:r>
        <w:rPr>
          <w:i/>
          <w:sz w:val="22"/>
          <w:szCs w:val="22"/>
        </w:rPr>
        <w:t>Netbeans</w:t>
      </w:r>
      <w:proofErr w:type="spellEnd"/>
      <w:r>
        <w:rPr>
          <w:i/>
          <w:sz w:val="22"/>
          <w:szCs w:val="22"/>
        </w:rPr>
        <w:t xml:space="preserve"> </w:t>
      </w:r>
      <w:r w:rsidR="0098606A">
        <w:rPr>
          <w:i/>
          <w:sz w:val="22"/>
          <w:szCs w:val="22"/>
        </w:rPr>
        <w:t xml:space="preserve">platformunda da bir çok kısa yol ve </w:t>
      </w:r>
      <w:proofErr w:type="spellStart"/>
      <w:r w:rsidR="0098606A">
        <w:rPr>
          <w:i/>
          <w:sz w:val="22"/>
          <w:szCs w:val="22"/>
        </w:rPr>
        <w:t>method</w:t>
      </w:r>
      <w:proofErr w:type="spellEnd"/>
      <w:r w:rsidR="0098606A">
        <w:rPr>
          <w:i/>
          <w:sz w:val="22"/>
          <w:szCs w:val="22"/>
        </w:rPr>
        <w:t xml:space="preserve"> kullanma yapısını </w:t>
      </w:r>
      <w:proofErr w:type="spellStart"/>
      <w:r w:rsidR="0098606A">
        <w:rPr>
          <w:i/>
          <w:sz w:val="22"/>
          <w:szCs w:val="22"/>
        </w:rPr>
        <w:t>öğrendik.Kısaca</w:t>
      </w:r>
      <w:proofErr w:type="spellEnd"/>
      <w:r w:rsidR="0098606A">
        <w:rPr>
          <w:i/>
          <w:sz w:val="22"/>
          <w:szCs w:val="22"/>
        </w:rPr>
        <w:t xml:space="preserve"> öğrencilik hayatında projelerde bulunma imkanımız olmadığı için bu ödevler ve projeler sayesinde bu sorumluluğu edinip ilerde iş hayatımız da bu sorumluğu kullanma fırsatı bulduk.</w:t>
      </w:r>
    </w:p>
    <w:p w:rsidR="00BA637C" w:rsidRDefault="00BA637C" w:rsidP="003F59B7">
      <w:pPr>
        <w:spacing w:line="360" w:lineRule="auto"/>
        <w:jc w:val="left"/>
        <w:rPr>
          <w:i/>
          <w:sz w:val="22"/>
          <w:szCs w:val="22"/>
        </w:rPr>
      </w:pPr>
      <w:r>
        <w:rPr>
          <w:i/>
          <w:sz w:val="22"/>
          <w:szCs w:val="22"/>
        </w:rPr>
        <w:t xml:space="preserve">Projemizde eksik şeyler öncelikle Güncelleme işlemi </w:t>
      </w:r>
      <w:r w:rsidR="00BA3A49">
        <w:rPr>
          <w:i/>
          <w:sz w:val="22"/>
          <w:szCs w:val="22"/>
        </w:rPr>
        <w:t>tam istenilen gibi ve bizim kafamızda tasarladığımız gibi çalışmıyor. Buradan çıkardığımız ders kafamızda kurguladığımız her şeyi kodda uygulayamayacağımızı anladık.</w:t>
      </w:r>
    </w:p>
    <w:p w:rsidR="000469B5" w:rsidRPr="003F59B7" w:rsidRDefault="000469B5" w:rsidP="003F59B7">
      <w:pPr>
        <w:spacing w:line="360" w:lineRule="auto"/>
        <w:jc w:val="left"/>
        <w:rPr>
          <w:i/>
          <w:sz w:val="22"/>
          <w:szCs w:val="22"/>
        </w:rPr>
      </w:pPr>
      <w:r>
        <w:rPr>
          <w:i/>
          <w:sz w:val="22"/>
          <w:szCs w:val="22"/>
        </w:rPr>
        <w:t>Diğer bir eksiğimiz ise hızlan, yavaşla, durdur fonksiyonlarımızın olmamasıdır.</w:t>
      </w:r>
    </w:p>
    <w:p w:rsidR="00CC3282" w:rsidRPr="0089490E" w:rsidRDefault="007F1AB8" w:rsidP="0089490E">
      <w:pPr>
        <w:spacing w:line="360" w:lineRule="auto"/>
        <w:jc w:val="left"/>
        <w:rPr>
          <w:i/>
          <w:sz w:val="22"/>
          <w:szCs w:val="22"/>
        </w:rPr>
      </w:pPr>
      <w:r>
        <w:rPr>
          <w:i/>
          <w:sz w:val="22"/>
          <w:szCs w:val="22"/>
        </w:rPr>
        <w:t xml:space="preserve"> </w:t>
      </w:r>
    </w:p>
    <w:p w:rsidR="00213198" w:rsidRDefault="00213198">
      <w:pPr>
        <w:rPr>
          <w:b/>
          <w:sz w:val="30"/>
          <w:szCs w:val="30"/>
        </w:rPr>
      </w:pPr>
    </w:p>
    <w:p w:rsidR="00E60362" w:rsidRDefault="00E60362">
      <w:pPr>
        <w:rPr>
          <w:b/>
          <w:sz w:val="30"/>
          <w:szCs w:val="30"/>
        </w:rPr>
      </w:pPr>
    </w:p>
    <w:p w:rsidR="000C035D" w:rsidRDefault="000C035D">
      <w:pPr>
        <w:rPr>
          <w:b/>
          <w:sz w:val="30"/>
          <w:szCs w:val="30"/>
        </w:rPr>
      </w:pPr>
    </w:p>
    <w:p w:rsidR="000C035D" w:rsidRDefault="000C035D">
      <w:pPr>
        <w:rPr>
          <w:b/>
          <w:sz w:val="30"/>
          <w:szCs w:val="30"/>
        </w:rPr>
      </w:pPr>
    </w:p>
    <w:p w:rsidR="000C035D" w:rsidRDefault="000C035D">
      <w:pPr>
        <w:rPr>
          <w:b/>
          <w:sz w:val="30"/>
          <w:szCs w:val="30"/>
        </w:rPr>
      </w:pPr>
    </w:p>
    <w:p w:rsidR="000C035D" w:rsidRDefault="000C035D">
      <w:pPr>
        <w:rPr>
          <w:b/>
          <w:sz w:val="30"/>
          <w:szCs w:val="30"/>
        </w:rPr>
      </w:pPr>
    </w:p>
    <w:p w:rsidR="000C035D" w:rsidRDefault="000C035D">
      <w:pPr>
        <w:rPr>
          <w:b/>
          <w:sz w:val="30"/>
          <w:szCs w:val="30"/>
        </w:rPr>
      </w:pPr>
    </w:p>
    <w:p w:rsidR="000C035D" w:rsidRDefault="000C035D">
      <w:pPr>
        <w:rPr>
          <w:b/>
          <w:sz w:val="30"/>
          <w:szCs w:val="30"/>
        </w:rPr>
      </w:pPr>
    </w:p>
    <w:p w:rsidR="000C035D" w:rsidRDefault="000C035D">
      <w:pPr>
        <w:rPr>
          <w:b/>
          <w:sz w:val="30"/>
          <w:szCs w:val="30"/>
        </w:rPr>
      </w:pPr>
    </w:p>
    <w:p w:rsidR="000C035D" w:rsidRDefault="000C035D">
      <w:pPr>
        <w:rPr>
          <w:b/>
          <w:sz w:val="30"/>
          <w:szCs w:val="30"/>
        </w:rPr>
      </w:pPr>
    </w:p>
    <w:p w:rsidR="000C035D" w:rsidRDefault="000C035D">
      <w:pPr>
        <w:rPr>
          <w:b/>
          <w:sz w:val="30"/>
          <w:szCs w:val="30"/>
        </w:rPr>
      </w:pPr>
    </w:p>
    <w:p w:rsidR="000C035D" w:rsidRDefault="000C035D">
      <w:pPr>
        <w:rPr>
          <w:b/>
          <w:sz w:val="30"/>
          <w:szCs w:val="30"/>
        </w:rPr>
      </w:pPr>
    </w:p>
    <w:p w:rsidR="000C035D" w:rsidRDefault="000C035D">
      <w:pPr>
        <w:rPr>
          <w:b/>
          <w:sz w:val="30"/>
          <w:szCs w:val="30"/>
        </w:rPr>
      </w:pPr>
    </w:p>
    <w:p w:rsidR="000C035D" w:rsidRDefault="000C035D">
      <w:pPr>
        <w:rPr>
          <w:b/>
          <w:sz w:val="30"/>
          <w:szCs w:val="30"/>
        </w:rPr>
      </w:pPr>
    </w:p>
    <w:p w:rsidR="000C035D" w:rsidRDefault="000C035D">
      <w:pPr>
        <w:rPr>
          <w:b/>
          <w:sz w:val="30"/>
          <w:szCs w:val="30"/>
        </w:rPr>
      </w:pPr>
    </w:p>
    <w:p w:rsidR="0028501E" w:rsidRDefault="00681FEB" w:rsidP="000469B5">
      <w:pPr>
        <w:rPr>
          <w:b/>
          <w:sz w:val="30"/>
          <w:szCs w:val="30"/>
        </w:rPr>
      </w:pPr>
      <w:r>
        <w:rPr>
          <w:b/>
          <w:sz w:val="30"/>
          <w:szCs w:val="30"/>
        </w:rPr>
        <w:t xml:space="preserve">  </w:t>
      </w:r>
    </w:p>
    <w:p w:rsidR="001D3640" w:rsidRDefault="001D3640" w:rsidP="000469B5">
      <w:pPr>
        <w:rPr>
          <w:b/>
          <w:sz w:val="30"/>
          <w:szCs w:val="30"/>
        </w:rPr>
      </w:pPr>
      <w:r w:rsidRPr="00CF32B7">
        <w:rPr>
          <w:b/>
          <w:sz w:val="30"/>
          <w:szCs w:val="30"/>
        </w:rPr>
        <w:t>KAYNAKÇA</w:t>
      </w:r>
    </w:p>
    <w:p w:rsidR="000C035D" w:rsidRDefault="000C035D" w:rsidP="000C035D">
      <w:pPr>
        <w:jc w:val="left"/>
        <w:rPr>
          <w:b/>
          <w:sz w:val="22"/>
          <w:szCs w:val="22"/>
        </w:rPr>
      </w:pPr>
    </w:p>
    <w:p w:rsidR="000469B5" w:rsidRDefault="000469B5" w:rsidP="000469B5">
      <w:pPr>
        <w:jc w:val="left"/>
        <w:rPr>
          <w:b/>
          <w:sz w:val="22"/>
          <w:szCs w:val="22"/>
        </w:rPr>
      </w:pPr>
    </w:p>
    <w:p w:rsidR="000469B5" w:rsidRDefault="000469B5" w:rsidP="000469B5">
      <w:pPr>
        <w:pStyle w:val="ListeParagraf"/>
        <w:numPr>
          <w:ilvl w:val="0"/>
          <w:numId w:val="34"/>
        </w:numPr>
        <w:jc w:val="left"/>
        <w:rPr>
          <w:b/>
          <w:sz w:val="22"/>
          <w:szCs w:val="22"/>
        </w:rPr>
      </w:pPr>
      <w:hyperlink r:id="rId12" w:history="1">
        <w:r w:rsidRPr="00905A59">
          <w:rPr>
            <w:rStyle w:val="Kpr"/>
            <w:b/>
            <w:sz w:val="22"/>
            <w:szCs w:val="22"/>
          </w:rPr>
          <w:t>https://www.udemy.com/</w:t>
        </w:r>
      </w:hyperlink>
      <w:r>
        <w:rPr>
          <w:b/>
          <w:sz w:val="22"/>
          <w:szCs w:val="22"/>
        </w:rPr>
        <w:t xml:space="preserve"> (İleri Seviye Java Kursu)</w:t>
      </w:r>
    </w:p>
    <w:p w:rsidR="000469B5" w:rsidRDefault="000469B5" w:rsidP="000469B5">
      <w:pPr>
        <w:pStyle w:val="ListeParagraf"/>
        <w:numPr>
          <w:ilvl w:val="0"/>
          <w:numId w:val="34"/>
        </w:numPr>
        <w:jc w:val="left"/>
        <w:rPr>
          <w:b/>
          <w:sz w:val="22"/>
          <w:szCs w:val="22"/>
        </w:rPr>
      </w:pPr>
      <w:hyperlink r:id="rId13" w:history="1">
        <w:r w:rsidRPr="00905A59">
          <w:rPr>
            <w:rStyle w:val="Kpr"/>
            <w:b/>
            <w:sz w:val="22"/>
            <w:szCs w:val="22"/>
          </w:rPr>
          <w:t>https://creately.com/</w:t>
        </w:r>
      </w:hyperlink>
    </w:p>
    <w:p w:rsidR="000469B5" w:rsidRDefault="00844ED7" w:rsidP="000469B5">
      <w:pPr>
        <w:pStyle w:val="ListeParagraf"/>
        <w:numPr>
          <w:ilvl w:val="0"/>
          <w:numId w:val="34"/>
        </w:numPr>
        <w:jc w:val="left"/>
        <w:rPr>
          <w:b/>
          <w:sz w:val="22"/>
          <w:szCs w:val="22"/>
        </w:rPr>
      </w:pPr>
      <w:r>
        <w:rPr>
          <w:b/>
          <w:sz w:val="22"/>
          <w:szCs w:val="22"/>
        </w:rPr>
        <w:t>Java Programlama Dili ve Yazılım Tasarım – Altuğ Bilgin ALTINTAŞ</w:t>
      </w:r>
      <w:r w:rsidR="00C72C41">
        <w:rPr>
          <w:b/>
          <w:sz w:val="22"/>
          <w:szCs w:val="22"/>
        </w:rPr>
        <w:t xml:space="preserve"> (Bölüm 4, Bölüm 5, Bölüm 6, Bölüm7)</w:t>
      </w:r>
    </w:p>
    <w:p w:rsidR="00C72C41" w:rsidRDefault="00C72C41" w:rsidP="00C72C41">
      <w:pPr>
        <w:pStyle w:val="ListeParagraf"/>
        <w:numPr>
          <w:ilvl w:val="0"/>
          <w:numId w:val="34"/>
        </w:numPr>
        <w:jc w:val="left"/>
        <w:rPr>
          <w:b/>
          <w:sz w:val="22"/>
          <w:szCs w:val="22"/>
        </w:rPr>
      </w:pPr>
      <w:hyperlink r:id="rId14" w:history="1">
        <w:r w:rsidRPr="00905A59">
          <w:rPr>
            <w:rStyle w:val="Kpr"/>
            <w:b/>
            <w:sz w:val="22"/>
            <w:szCs w:val="22"/>
          </w:rPr>
          <w:t>http://www.leventyildiz.com.tr/2014/10/java-ile-dosya-islemleri-okuma-yazma.html</w:t>
        </w:r>
      </w:hyperlink>
    </w:p>
    <w:p w:rsidR="00C72C41" w:rsidRDefault="00C72C41" w:rsidP="00C72C41">
      <w:pPr>
        <w:pStyle w:val="ListeParagraf"/>
        <w:numPr>
          <w:ilvl w:val="0"/>
          <w:numId w:val="34"/>
        </w:numPr>
        <w:jc w:val="left"/>
        <w:rPr>
          <w:b/>
          <w:sz w:val="22"/>
          <w:szCs w:val="22"/>
        </w:rPr>
      </w:pPr>
      <w:hyperlink r:id="rId15" w:history="1">
        <w:r w:rsidRPr="00905A59">
          <w:rPr>
            <w:rStyle w:val="Kpr"/>
            <w:b/>
            <w:sz w:val="22"/>
            <w:szCs w:val="22"/>
          </w:rPr>
          <w:t>https://gelecegiyazanlar.turkcell.com.tr/konu/android/egitim/android-101/javada-dosya-islemleri</w:t>
        </w:r>
      </w:hyperlink>
    </w:p>
    <w:p w:rsidR="00C72C41" w:rsidRDefault="00C72C41" w:rsidP="00C72C41">
      <w:pPr>
        <w:pStyle w:val="ListeParagraf"/>
        <w:numPr>
          <w:ilvl w:val="0"/>
          <w:numId w:val="34"/>
        </w:numPr>
        <w:jc w:val="left"/>
        <w:rPr>
          <w:b/>
          <w:sz w:val="22"/>
          <w:szCs w:val="22"/>
        </w:rPr>
      </w:pPr>
      <w:hyperlink r:id="rId16" w:history="1">
        <w:r w:rsidRPr="00905A59">
          <w:rPr>
            <w:rStyle w:val="Kpr"/>
            <w:b/>
            <w:sz w:val="22"/>
            <w:szCs w:val="22"/>
          </w:rPr>
          <w:t>http://javayaz.com/?page_id=98</w:t>
        </w:r>
      </w:hyperlink>
    </w:p>
    <w:p w:rsidR="00C72C41" w:rsidRPr="000469B5" w:rsidRDefault="00C72C41" w:rsidP="00C72C41">
      <w:pPr>
        <w:pStyle w:val="ListeParagraf"/>
        <w:numPr>
          <w:ilvl w:val="0"/>
          <w:numId w:val="34"/>
        </w:numPr>
        <w:jc w:val="left"/>
        <w:rPr>
          <w:b/>
          <w:sz w:val="22"/>
          <w:szCs w:val="22"/>
        </w:rPr>
      </w:pPr>
    </w:p>
    <w:p w:rsidR="000469B5" w:rsidRDefault="000469B5" w:rsidP="000469B5">
      <w:pPr>
        <w:jc w:val="left"/>
        <w:rPr>
          <w:b/>
          <w:sz w:val="22"/>
          <w:szCs w:val="22"/>
        </w:rPr>
      </w:pPr>
    </w:p>
    <w:p w:rsidR="00C72C41" w:rsidRDefault="00C72C41" w:rsidP="000469B5">
      <w:pPr>
        <w:pStyle w:val="ListeParagraf"/>
        <w:numPr>
          <w:ilvl w:val="0"/>
          <w:numId w:val="34"/>
        </w:numPr>
        <w:jc w:val="left"/>
        <w:rPr>
          <w:b/>
          <w:sz w:val="22"/>
          <w:szCs w:val="22"/>
        </w:rPr>
        <w:sectPr w:rsidR="00C72C41" w:rsidSect="002D5091">
          <w:type w:val="continuous"/>
          <w:pgSz w:w="11906" w:h="16838"/>
          <w:pgMar w:top="1588" w:right="1134" w:bottom="1871" w:left="1134" w:header="720" w:footer="720" w:gutter="0"/>
          <w:cols w:num="2" w:space="544"/>
          <w:titlePg/>
          <w:docGrid w:linePitch="360"/>
        </w:sectPr>
      </w:pPr>
    </w:p>
    <w:p w:rsidR="000469B5" w:rsidRDefault="0028501E" w:rsidP="0028501E">
      <w:pPr>
        <w:jc w:val="left"/>
        <w:rPr>
          <w:b/>
          <w:sz w:val="22"/>
          <w:szCs w:val="22"/>
        </w:rPr>
      </w:pPr>
      <w:r>
        <w:rPr>
          <w:noProof/>
        </w:rPr>
        <w:lastRenderedPageBreak/>
        <w:drawing>
          <wp:inline distT="0" distB="0" distL="0" distR="0">
            <wp:extent cx="6120130" cy="7235825"/>
            <wp:effectExtent l="0" t="0" r="0" b="317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mlDeneme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7235825"/>
                    </a:xfrm>
                    <a:prstGeom prst="rect">
                      <a:avLst/>
                    </a:prstGeom>
                  </pic:spPr>
                </pic:pic>
              </a:graphicData>
            </a:graphic>
          </wp:inline>
        </w:drawing>
      </w:r>
    </w:p>
    <w:p w:rsidR="0028501E" w:rsidRDefault="0028501E" w:rsidP="0028501E">
      <w:pPr>
        <w:jc w:val="left"/>
        <w:rPr>
          <w:b/>
          <w:sz w:val="22"/>
          <w:szCs w:val="22"/>
        </w:rPr>
      </w:pPr>
    </w:p>
    <w:p w:rsidR="00D54A98" w:rsidRDefault="00D54A98">
      <w:pPr>
        <w:rPr>
          <w:b/>
          <w:i/>
          <w:sz w:val="28"/>
          <w:szCs w:val="28"/>
        </w:rPr>
      </w:pPr>
    </w:p>
    <w:p w:rsidR="0028501E" w:rsidRDefault="0028501E">
      <w:pPr>
        <w:rPr>
          <w:b/>
          <w:i/>
          <w:noProof/>
          <w:sz w:val="30"/>
          <w:szCs w:val="30"/>
        </w:rPr>
      </w:pPr>
      <w:r>
        <w:rPr>
          <w:b/>
          <w:i/>
          <w:noProof/>
          <w:sz w:val="30"/>
          <w:szCs w:val="30"/>
        </w:rPr>
        <w:tab/>
      </w:r>
      <w:r>
        <w:rPr>
          <w:b/>
          <w:i/>
          <w:noProof/>
          <w:sz w:val="30"/>
          <w:szCs w:val="30"/>
        </w:rPr>
        <w:tab/>
      </w:r>
      <w:r>
        <w:rPr>
          <w:b/>
          <w:i/>
          <w:noProof/>
          <w:sz w:val="30"/>
          <w:szCs w:val="30"/>
        </w:rPr>
        <w:tab/>
      </w:r>
      <w:r>
        <w:rPr>
          <w:b/>
          <w:i/>
          <w:noProof/>
          <w:sz w:val="30"/>
          <w:szCs w:val="30"/>
        </w:rPr>
        <w:tab/>
      </w:r>
      <w:r>
        <w:rPr>
          <w:b/>
          <w:i/>
          <w:noProof/>
          <w:sz w:val="30"/>
          <w:szCs w:val="30"/>
        </w:rPr>
        <w:tab/>
        <w:t>UML-CLASS DİAGRAMI</w:t>
      </w:r>
    </w:p>
    <w:p w:rsidR="00D54A98" w:rsidRDefault="00D54A98">
      <w:pPr>
        <w:rPr>
          <w:b/>
          <w:i/>
          <w:noProof/>
          <w:sz w:val="30"/>
          <w:szCs w:val="30"/>
        </w:rPr>
      </w:pPr>
    </w:p>
    <w:p w:rsidR="00B26B76" w:rsidRDefault="001D045F" w:rsidP="001D045F">
      <w:pPr>
        <w:rPr>
          <w:b/>
          <w:i/>
          <w:noProof/>
          <w:sz w:val="30"/>
          <w:szCs w:val="30"/>
        </w:rPr>
      </w:pPr>
      <w:r>
        <w:rPr>
          <w:b/>
          <w:i/>
          <w:noProof/>
          <w:sz w:val="30"/>
          <w:szCs w:val="30"/>
        </w:rPr>
        <w:lastRenderedPageBreak/>
        <w:drawing>
          <wp:inline distT="0" distB="0" distL="0" distR="0">
            <wp:extent cx="6118860" cy="343662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8860" cy="3436620"/>
                    </a:xfrm>
                    <a:prstGeom prst="rect">
                      <a:avLst/>
                    </a:prstGeom>
                    <a:noFill/>
                    <a:ln>
                      <a:noFill/>
                    </a:ln>
                  </pic:spPr>
                </pic:pic>
              </a:graphicData>
            </a:graphic>
          </wp:inline>
        </w:drawing>
      </w:r>
      <w:r w:rsidR="00B26B76">
        <w:rPr>
          <w:b/>
          <w:i/>
          <w:noProof/>
          <w:sz w:val="30"/>
          <w:szCs w:val="30"/>
        </w:rPr>
        <w:t xml:space="preserve"> </w:t>
      </w:r>
    </w:p>
    <w:p w:rsidR="004A0F9C" w:rsidRDefault="004A0F9C">
      <w:pPr>
        <w:rPr>
          <w:b/>
          <w:i/>
          <w:noProof/>
          <w:sz w:val="30"/>
          <w:szCs w:val="30"/>
        </w:rPr>
      </w:pPr>
    </w:p>
    <w:p w:rsidR="001D045F" w:rsidRDefault="001D045F">
      <w:pPr>
        <w:rPr>
          <w:b/>
          <w:i/>
          <w:noProof/>
          <w:sz w:val="30"/>
          <w:szCs w:val="30"/>
        </w:rPr>
      </w:pPr>
      <w:r>
        <w:rPr>
          <w:b/>
          <w:i/>
          <w:noProof/>
          <w:sz w:val="30"/>
          <w:szCs w:val="30"/>
        </w:rPr>
        <w:tab/>
      </w:r>
      <w:r>
        <w:rPr>
          <w:b/>
          <w:i/>
          <w:noProof/>
          <w:sz w:val="30"/>
          <w:szCs w:val="30"/>
        </w:rPr>
        <w:tab/>
      </w:r>
      <w:r>
        <w:rPr>
          <w:b/>
          <w:i/>
          <w:noProof/>
          <w:sz w:val="30"/>
          <w:szCs w:val="30"/>
        </w:rPr>
        <w:tab/>
      </w:r>
      <w:r>
        <w:rPr>
          <w:b/>
          <w:i/>
          <w:noProof/>
          <w:sz w:val="30"/>
          <w:szCs w:val="30"/>
        </w:rPr>
        <w:tab/>
      </w:r>
      <w:r>
        <w:rPr>
          <w:b/>
          <w:i/>
          <w:noProof/>
          <w:sz w:val="30"/>
          <w:szCs w:val="30"/>
        </w:rPr>
        <w:tab/>
        <w:t>Başlangıç Formu</w:t>
      </w:r>
    </w:p>
    <w:p w:rsidR="004A0F9C" w:rsidRDefault="004A0F9C">
      <w:pPr>
        <w:rPr>
          <w:b/>
          <w:i/>
          <w:noProof/>
          <w:sz w:val="30"/>
          <w:szCs w:val="30"/>
        </w:rPr>
      </w:pPr>
    </w:p>
    <w:p w:rsidR="004A0F9C" w:rsidRDefault="001D045F">
      <w:pPr>
        <w:rPr>
          <w:b/>
          <w:i/>
          <w:noProof/>
          <w:sz w:val="30"/>
          <w:szCs w:val="30"/>
        </w:rPr>
      </w:pPr>
      <w:r>
        <w:rPr>
          <w:noProof/>
        </w:rPr>
        <w:drawing>
          <wp:inline distT="0" distB="0" distL="0" distR="0">
            <wp:extent cx="6118860" cy="343662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8860" cy="3436620"/>
                    </a:xfrm>
                    <a:prstGeom prst="rect">
                      <a:avLst/>
                    </a:prstGeom>
                    <a:noFill/>
                    <a:ln>
                      <a:noFill/>
                    </a:ln>
                  </pic:spPr>
                </pic:pic>
              </a:graphicData>
            </a:graphic>
          </wp:inline>
        </w:drawing>
      </w:r>
    </w:p>
    <w:p w:rsidR="001D045F" w:rsidRDefault="004A0F9C">
      <w:pPr>
        <w:rPr>
          <w:b/>
          <w:i/>
          <w:noProof/>
          <w:sz w:val="30"/>
          <w:szCs w:val="30"/>
        </w:rPr>
      </w:pPr>
      <w:r>
        <w:rPr>
          <w:b/>
          <w:i/>
          <w:noProof/>
          <w:sz w:val="30"/>
          <w:szCs w:val="30"/>
        </w:rPr>
        <w:tab/>
      </w:r>
      <w:r>
        <w:rPr>
          <w:b/>
          <w:i/>
          <w:noProof/>
          <w:sz w:val="30"/>
          <w:szCs w:val="30"/>
        </w:rPr>
        <w:tab/>
      </w:r>
      <w:r>
        <w:rPr>
          <w:b/>
          <w:i/>
          <w:noProof/>
          <w:sz w:val="30"/>
          <w:szCs w:val="30"/>
        </w:rPr>
        <w:tab/>
      </w:r>
      <w:r>
        <w:rPr>
          <w:b/>
          <w:i/>
          <w:noProof/>
          <w:sz w:val="30"/>
          <w:szCs w:val="30"/>
        </w:rPr>
        <w:tab/>
      </w:r>
      <w:r>
        <w:rPr>
          <w:b/>
          <w:i/>
          <w:noProof/>
          <w:sz w:val="30"/>
          <w:szCs w:val="30"/>
        </w:rPr>
        <w:tab/>
        <w:t xml:space="preserve">       </w:t>
      </w:r>
    </w:p>
    <w:p w:rsidR="004A0F9C" w:rsidRDefault="001D045F" w:rsidP="001D045F">
      <w:pPr>
        <w:ind w:left="2880" w:firstLine="720"/>
        <w:rPr>
          <w:b/>
          <w:i/>
          <w:noProof/>
          <w:sz w:val="30"/>
          <w:szCs w:val="30"/>
        </w:rPr>
      </w:pPr>
      <w:r>
        <w:rPr>
          <w:b/>
          <w:i/>
          <w:noProof/>
          <w:sz w:val="30"/>
          <w:szCs w:val="30"/>
        </w:rPr>
        <w:t>Veri Girişi Formu</w:t>
      </w:r>
    </w:p>
    <w:p w:rsidR="004A0F9C" w:rsidRPr="00D54A98" w:rsidRDefault="004A0F9C">
      <w:pPr>
        <w:rPr>
          <w:b/>
          <w:i/>
          <w:noProof/>
          <w:sz w:val="30"/>
          <w:szCs w:val="30"/>
        </w:rPr>
      </w:pPr>
    </w:p>
    <w:p w:rsidR="00D54A98" w:rsidRDefault="001D045F">
      <w:pPr>
        <w:rPr>
          <w:b/>
          <w:i/>
          <w:noProof/>
          <w:sz w:val="30"/>
          <w:szCs w:val="30"/>
        </w:rPr>
      </w:pPr>
      <w:r>
        <w:rPr>
          <w:b/>
          <w:i/>
          <w:noProof/>
          <w:sz w:val="30"/>
          <w:szCs w:val="30"/>
        </w:rPr>
        <w:lastRenderedPageBreak/>
        <w:drawing>
          <wp:inline distT="0" distB="0" distL="0" distR="0">
            <wp:extent cx="6118860" cy="343662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8860" cy="3436620"/>
                    </a:xfrm>
                    <a:prstGeom prst="rect">
                      <a:avLst/>
                    </a:prstGeom>
                    <a:noFill/>
                    <a:ln>
                      <a:noFill/>
                    </a:ln>
                  </pic:spPr>
                </pic:pic>
              </a:graphicData>
            </a:graphic>
          </wp:inline>
        </w:drawing>
      </w:r>
    </w:p>
    <w:p w:rsidR="00D54A98" w:rsidRDefault="00D54A98">
      <w:pPr>
        <w:rPr>
          <w:b/>
          <w:i/>
          <w:noProof/>
          <w:sz w:val="30"/>
          <w:szCs w:val="30"/>
        </w:rPr>
      </w:pPr>
    </w:p>
    <w:p w:rsidR="00D54A98" w:rsidRDefault="00D54A98">
      <w:pPr>
        <w:rPr>
          <w:b/>
          <w:i/>
          <w:noProof/>
          <w:sz w:val="30"/>
          <w:szCs w:val="30"/>
        </w:rPr>
      </w:pPr>
      <w:r>
        <w:rPr>
          <w:b/>
          <w:i/>
          <w:noProof/>
          <w:sz w:val="30"/>
          <w:szCs w:val="30"/>
        </w:rPr>
        <w:tab/>
      </w:r>
      <w:r>
        <w:rPr>
          <w:b/>
          <w:i/>
          <w:noProof/>
          <w:sz w:val="30"/>
          <w:szCs w:val="30"/>
        </w:rPr>
        <w:tab/>
      </w:r>
      <w:r>
        <w:rPr>
          <w:b/>
          <w:i/>
          <w:noProof/>
          <w:sz w:val="30"/>
          <w:szCs w:val="30"/>
        </w:rPr>
        <w:tab/>
      </w:r>
      <w:r>
        <w:rPr>
          <w:b/>
          <w:i/>
          <w:noProof/>
          <w:sz w:val="30"/>
          <w:szCs w:val="30"/>
        </w:rPr>
        <w:tab/>
      </w:r>
      <w:r>
        <w:rPr>
          <w:b/>
          <w:i/>
          <w:noProof/>
          <w:sz w:val="30"/>
          <w:szCs w:val="30"/>
        </w:rPr>
        <w:tab/>
        <w:t xml:space="preserve">    </w:t>
      </w:r>
      <w:r w:rsidR="001D045F">
        <w:rPr>
          <w:b/>
          <w:i/>
          <w:noProof/>
          <w:sz w:val="30"/>
          <w:szCs w:val="30"/>
        </w:rPr>
        <w:t>Veri Güncelle Formu</w:t>
      </w:r>
    </w:p>
    <w:p w:rsidR="00D54A98" w:rsidRDefault="00D54A98">
      <w:pPr>
        <w:rPr>
          <w:b/>
          <w:i/>
          <w:noProof/>
          <w:sz w:val="30"/>
          <w:szCs w:val="30"/>
        </w:rPr>
      </w:pPr>
    </w:p>
    <w:p w:rsidR="00D54A98" w:rsidRDefault="00D54A98">
      <w:pPr>
        <w:rPr>
          <w:b/>
          <w:i/>
          <w:noProof/>
          <w:sz w:val="30"/>
          <w:szCs w:val="30"/>
        </w:rPr>
      </w:pPr>
    </w:p>
    <w:p w:rsidR="00D54A98" w:rsidRDefault="001D045F">
      <w:pPr>
        <w:rPr>
          <w:b/>
          <w:i/>
          <w:noProof/>
          <w:sz w:val="30"/>
          <w:szCs w:val="30"/>
        </w:rPr>
      </w:pPr>
      <w:r>
        <w:rPr>
          <w:noProof/>
        </w:rPr>
        <w:drawing>
          <wp:inline distT="0" distB="0" distL="0" distR="0">
            <wp:extent cx="6118860" cy="343662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8860" cy="3436620"/>
                    </a:xfrm>
                    <a:prstGeom prst="rect">
                      <a:avLst/>
                    </a:prstGeom>
                    <a:noFill/>
                    <a:ln>
                      <a:noFill/>
                    </a:ln>
                  </pic:spPr>
                </pic:pic>
              </a:graphicData>
            </a:graphic>
          </wp:inline>
        </w:drawing>
      </w:r>
    </w:p>
    <w:p w:rsidR="001D045F" w:rsidRDefault="00D54A98">
      <w:pPr>
        <w:rPr>
          <w:b/>
          <w:i/>
          <w:noProof/>
          <w:sz w:val="30"/>
          <w:szCs w:val="30"/>
        </w:rPr>
      </w:pPr>
      <w:r>
        <w:rPr>
          <w:b/>
          <w:i/>
          <w:noProof/>
          <w:sz w:val="30"/>
          <w:szCs w:val="30"/>
        </w:rPr>
        <w:tab/>
      </w:r>
      <w:r>
        <w:rPr>
          <w:b/>
          <w:i/>
          <w:noProof/>
          <w:sz w:val="30"/>
          <w:szCs w:val="30"/>
        </w:rPr>
        <w:tab/>
      </w:r>
      <w:r>
        <w:rPr>
          <w:b/>
          <w:i/>
          <w:noProof/>
          <w:sz w:val="30"/>
          <w:szCs w:val="30"/>
        </w:rPr>
        <w:tab/>
      </w:r>
      <w:r>
        <w:rPr>
          <w:b/>
          <w:i/>
          <w:noProof/>
          <w:sz w:val="30"/>
          <w:szCs w:val="30"/>
        </w:rPr>
        <w:tab/>
      </w:r>
      <w:r>
        <w:rPr>
          <w:b/>
          <w:i/>
          <w:noProof/>
          <w:sz w:val="30"/>
          <w:szCs w:val="30"/>
        </w:rPr>
        <w:tab/>
        <w:t xml:space="preserve">           </w:t>
      </w:r>
    </w:p>
    <w:p w:rsidR="00D54A98" w:rsidRDefault="00D54A98" w:rsidP="001D045F">
      <w:pPr>
        <w:ind w:left="2880" w:firstLine="720"/>
        <w:rPr>
          <w:b/>
          <w:i/>
          <w:noProof/>
          <w:sz w:val="30"/>
          <w:szCs w:val="30"/>
        </w:rPr>
      </w:pPr>
      <w:r>
        <w:rPr>
          <w:b/>
          <w:i/>
          <w:noProof/>
          <w:sz w:val="30"/>
          <w:szCs w:val="30"/>
        </w:rPr>
        <w:t xml:space="preserve"> </w:t>
      </w:r>
      <w:r w:rsidR="001D045F">
        <w:rPr>
          <w:b/>
          <w:i/>
          <w:noProof/>
          <w:sz w:val="30"/>
          <w:szCs w:val="30"/>
        </w:rPr>
        <w:t>Veri Listelemeye Örnek</w:t>
      </w:r>
    </w:p>
    <w:p w:rsidR="00CF32B7" w:rsidRDefault="00CF32B7" w:rsidP="00CF32B7">
      <w:pPr>
        <w:rPr>
          <w:b/>
          <w:sz w:val="30"/>
          <w:szCs w:val="30"/>
        </w:rPr>
      </w:pPr>
    </w:p>
    <w:p w:rsidR="0028501E" w:rsidRDefault="0028501E" w:rsidP="00CF32B7">
      <w:pPr>
        <w:rPr>
          <w:b/>
          <w:sz w:val="30"/>
          <w:szCs w:val="30"/>
        </w:rPr>
        <w:sectPr w:rsidR="0028501E" w:rsidSect="00681FEB">
          <w:pgSz w:w="11906" w:h="16838"/>
          <w:pgMar w:top="1588" w:right="1134" w:bottom="1871" w:left="1134" w:header="720" w:footer="720" w:gutter="0"/>
          <w:cols w:space="544"/>
          <w:titlePg/>
          <w:docGrid w:linePitch="360"/>
        </w:sectPr>
      </w:pPr>
      <w:bookmarkStart w:id="0" w:name="_GoBack"/>
      <w:bookmarkEnd w:id="0"/>
    </w:p>
    <w:p w:rsidR="0089490E" w:rsidRPr="00B4095B" w:rsidRDefault="0089490E" w:rsidP="00213198">
      <w:pPr>
        <w:rPr>
          <w:b/>
          <w:sz w:val="30"/>
          <w:szCs w:val="30"/>
        </w:rPr>
      </w:pPr>
    </w:p>
    <w:sectPr w:rsidR="0089490E" w:rsidRPr="00B4095B" w:rsidSect="00681FEB">
      <w:pgSz w:w="11906" w:h="16838"/>
      <w:pgMar w:top="1588" w:right="1134" w:bottom="1871" w:left="1134" w:header="720" w:footer="720" w:gutter="0"/>
      <w:cols w:num="2" w:space="54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6715" w:rsidRDefault="00796715">
      <w:r>
        <w:separator/>
      </w:r>
    </w:p>
  </w:endnote>
  <w:endnote w:type="continuationSeparator" w:id="0">
    <w:p w:rsidR="00796715" w:rsidRDefault="00796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iberation Sans">
    <w:altName w:val="Yu Gothic"/>
    <w:charset w:val="80"/>
    <w:family w:val="swiss"/>
    <w:pitch w:val="variable"/>
  </w:font>
  <w:font w:name="DejaVu Sans">
    <w:charset w:val="80"/>
    <w:family w:val="auto"/>
    <w:pitch w:val="variable"/>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A2"/>
    <w:family w:val="swiss"/>
    <w:pitch w:val="variable"/>
    <w:sig w:usb0="E1002EFF" w:usb1="C000605B" w:usb2="00000029" w:usb3="00000000" w:csb0="000101FF" w:csb1="00000000"/>
  </w:font>
  <w:font w:name="Helvetica">
    <w:panose1 w:val="020B0604020202020204"/>
    <w:charset w:val="A2"/>
    <w:family w:val="swiss"/>
    <w:pitch w:val="variable"/>
    <w:sig w:usb0="E0002EFF" w:usb1="C0007843" w:usb2="00000009" w:usb3="00000000" w:csb0="000001FF" w:csb1="00000000"/>
  </w:font>
  <w:font w:name="Cambria">
    <w:panose1 w:val="02040503050406030204"/>
    <w:charset w:val="A2"/>
    <w:family w:val="roman"/>
    <w:pitch w:val="variable"/>
    <w:sig w:usb0="E00006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1745230"/>
      <w:docPartObj>
        <w:docPartGallery w:val="Page Numbers (Bottom of Page)"/>
        <w:docPartUnique/>
      </w:docPartObj>
    </w:sdtPr>
    <w:sdtEndPr/>
    <w:sdtContent>
      <w:p w:rsidR="007F1AB8" w:rsidRDefault="007F1AB8">
        <w:pPr>
          <w:pStyle w:val="AltBilgi"/>
          <w:jc w:val="center"/>
        </w:pPr>
        <w:r>
          <w:fldChar w:fldCharType="begin"/>
        </w:r>
        <w:r>
          <w:instrText>PAGE   \* MERGEFORMAT</w:instrText>
        </w:r>
        <w:r>
          <w:fldChar w:fldCharType="separate"/>
        </w:r>
        <w:r w:rsidR="00F77AE6">
          <w:rPr>
            <w:noProof/>
          </w:rPr>
          <w:t>1</w:t>
        </w:r>
        <w:r>
          <w:fldChar w:fldCharType="end"/>
        </w:r>
      </w:p>
    </w:sdtContent>
  </w:sdt>
  <w:p w:rsidR="007F1AB8" w:rsidRDefault="007F1AB8">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9582620"/>
      <w:docPartObj>
        <w:docPartGallery w:val="Page Numbers (Bottom of Page)"/>
        <w:docPartUnique/>
      </w:docPartObj>
    </w:sdtPr>
    <w:sdtEndPr/>
    <w:sdtContent>
      <w:p w:rsidR="007F1AB8" w:rsidRDefault="007F1AB8">
        <w:pPr>
          <w:pStyle w:val="AltBilgi"/>
          <w:jc w:val="center"/>
        </w:pPr>
        <w:r>
          <w:fldChar w:fldCharType="begin"/>
        </w:r>
        <w:r>
          <w:instrText>PAGE   \* MERGEFORMAT</w:instrText>
        </w:r>
        <w:r>
          <w:fldChar w:fldCharType="separate"/>
        </w:r>
        <w:r w:rsidR="00F77AE6">
          <w:rPr>
            <w:noProof/>
          </w:rPr>
          <w:t>10</w:t>
        </w:r>
        <w:r>
          <w:fldChar w:fldCharType="end"/>
        </w:r>
      </w:p>
    </w:sdtContent>
  </w:sdt>
  <w:p w:rsidR="007F1AB8" w:rsidRDefault="007F1AB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6715" w:rsidRDefault="00796715">
      <w:r>
        <w:separator/>
      </w:r>
    </w:p>
  </w:footnote>
  <w:footnote w:type="continuationSeparator" w:id="0">
    <w:p w:rsidR="00796715" w:rsidRDefault="007967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pStyle w:val="Balk1"/>
      <w:lvlText w:val="%1."/>
      <w:lvlJc w:val="left"/>
      <w:pPr>
        <w:tabs>
          <w:tab w:val="num" w:pos="360"/>
        </w:tabs>
        <w:ind w:left="28" w:hanging="28"/>
      </w:pPr>
    </w:lvl>
    <w:lvl w:ilvl="1">
      <w:start w:val="1"/>
      <w:numFmt w:val="decimal"/>
      <w:pStyle w:val="Balk2"/>
      <w:lvlText w:val="%1.%2."/>
      <w:lvlJc w:val="left"/>
      <w:pPr>
        <w:tabs>
          <w:tab w:val="num" w:pos="360"/>
        </w:tabs>
        <w:ind w:left="0" w:firstLine="0"/>
      </w:pPr>
    </w:lvl>
    <w:lvl w:ilvl="2">
      <w:start w:val="1"/>
      <w:numFmt w:val="decimal"/>
      <w:pStyle w:val="Balk3"/>
      <w:lvlText w:val="%1.%2.%3."/>
      <w:lvlJc w:val="left"/>
      <w:pPr>
        <w:tabs>
          <w:tab w:val="num" w:pos="720"/>
        </w:tabs>
        <w:ind w:left="0" w:firstLine="0"/>
      </w:pPr>
    </w:lvl>
    <w:lvl w:ilvl="3">
      <w:start w:val="1"/>
      <w:numFmt w:val="decimal"/>
      <w:pStyle w:val="Balk4"/>
      <w:lvlText w:val="%1.%2.%3.%4"/>
      <w:lvlJc w:val="left"/>
      <w:pPr>
        <w:tabs>
          <w:tab w:val="num" w:pos="0"/>
        </w:tabs>
        <w:ind w:left="0" w:firstLine="0"/>
      </w:pPr>
    </w:lvl>
    <w:lvl w:ilvl="4">
      <w:start w:val="1"/>
      <w:numFmt w:val="decimal"/>
      <w:pStyle w:val="Balk5"/>
      <w:lvlText w:val="%1.%2.%3.%4.%5"/>
      <w:lvlJc w:val="left"/>
      <w:pPr>
        <w:tabs>
          <w:tab w:val="num" w:pos="0"/>
        </w:tabs>
        <w:ind w:left="0" w:firstLine="0"/>
      </w:pPr>
    </w:lvl>
    <w:lvl w:ilvl="5">
      <w:start w:val="1"/>
      <w:numFmt w:val="decimal"/>
      <w:pStyle w:val="Balk6"/>
      <w:lvlText w:val="%1.%2.%3.%4.%5.%6"/>
      <w:lvlJc w:val="left"/>
      <w:pPr>
        <w:tabs>
          <w:tab w:val="num" w:pos="0"/>
        </w:tabs>
        <w:ind w:left="0" w:firstLine="0"/>
      </w:pPr>
    </w:lvl>
    <w:lvl w:ilvl="6">
      <w:start w:val="1"/>
      <w:numFmt w:val="decimal"/>
      <w:pStyle w:val="Balk7"/>
      <w:lvlText w:val="%1.%2.%3.%4.%5.%6.%7"/>
      <w:lvlJc w:val="left"/>
      <w:pPr>
        <w:tabs>
          <w:tab w:val="num" w:pos="0"/>
        </w:tabs>
        <w:ind w:left="0" w:firstLine="0"/>
      </w:pPr>
    </w:lvl>
    <w:lvl w:ilvl="7">
      <w:start w:val="1"/>
      <w:numFmt w:val="decimal"/>
      <w:pStyle w:val="Balk8"/>
      <w:lvlText w:val="%1.%2.%3.%4.%5.%6.%7.%8"/>
      <w:lvlJc w:val="left"/>
      <w:pPr>
        <w:tabs>
          <w:tab w:val="num" w:pos="0"/>
        </w:tabs>
        <w:ind w:left="0" w:firstLine="0"/>
      </w:pPr>
    </w:lvl>
    <w:lvl w:ilvl="8">
      <w:start w:val="1"/>
      <w:numFmt w:val="decimal"/>
      <w:pStyle w:val="Balk9"/>
      <w:lvlText w:val="%1.%2.%3.%4.%5.%6.%7.%8.%9"/>
      <w:lvlJc w:val="left"/>
      <w:pPr>
        <w:tabs>
          <w:tab w:val="num" w:pos="0"/>
        </w:tabs>
        <w:ind w:left="0" w:firstLine="0"/>
      </w:pPr>
    </w:lvl>
  </w:abstractNum>
  <w:abstractNum w:abstractNumId="1" w15:restartNumberingAfterBreak="0">
    <w:nsid w:val="00000002"/>
    <w:multiLevelType w:val="singleLevel"/>
    <w:tmpl w:val="00000002"/>
    <w:name w:val="WW8Num2"/>
    <w:lvl w:ilvl="0">
      <w:start w:val="1"/>
      <w:numFmt w:val="bullet"/>
      <w:pStyle w:val="GvdeMetniGirintisi"/>
      <w:lvlText w:val=""/>
      <w:lvlJc w:val="left"/>
      <w:pPr>
        <w:tabs>
          <w:tab w:val="num" w:pos="360"/>
        </w:tabs>
        <w:ind w:left="360" w:hanging="360"/>
      </w:pPr>
      <w:rPr>
        <w:rFonts w:ascii="Symbol" w:hAnsi="Symbol" w:cs="Symbol"/>
      </w:rPr>
    </w:lvl>
  </w:abstractNum>
  <w:abstractNum w:abstractNumId="2" w15:restartNumberingAfterBreak="0">
    <w:nsid w:val="00000003"/>
    <w:multiLevelType w:val="singleLevel"/>
    <w:tmpl w:val="00000003"/>
    <w:name w:val="WW8Num3"/>
    <w:lvl w:ilvl="0">
      <w:start w:val="1"/>
      <w:numFmt w:val="bullet"/>
      <w:lvlText w:val=""/>
      <w:lvlJc w:val="left"/>
      <w:pPr>
        <w:tabs>
          <w:tab w:val="num" w:pos="360"/>
        </w:tabs>
        <w:ind w:left="360" w:hanging="247"/>
      </w:pPr>
      <w:rPr>
        <w:rFonts w:ascii="Symbol" w:hAnsi="Symbol" w:cs="Symbol"/>
      </w:rPr>
    </w:lvl>
  </w:abstractNum>
  <w:abstractNum w:abstractNumId="3" w15:restartNumberingAfterBreak="0">
    <w:nsid w:val="00000004"/>
    <w:multiLevelType w:val="singleLevel"/>
    <w:tmpl w:val="00000004"/>
    <w:name w:val="WW8Num4"/>
    <w:lvl w:ilvl="0">
      <w:start w:val="1"/>
      <w:numFmt w:val="decimal"/>
      <w:pStyle w:val="NumItem"/>
      <w:lvlText w:val="%1."/>
      <w:lvlJc w:val="left"/>
      <w:pPr>
        <w:tabs>
          <w:tab w:val="num" w:pos="360"/>
        </w:tabs>
        <w:ind w:left="360" w:hanging="360"/>
      </w:pPr>
    </w:lvl>
  </w:abstractNum>
  <w:abstractNum w:abstractNumId="4" w15:restartNumberingAfterBreak="0">
    <w:nsid w:val="00000005"/>
    <w:multiLevelType w:val="singleLevel"/>
    <w:tmpl w:val="00000005"/>
    <w:name w:val="WW8Num5"/>
    <w:lvl w:ilvl="0">
      <w:start w:val="1"/>
      <w:numFmt w:val="decimal"/>
      <w:pStyle w:val="Reference"/>
      <w:lvlText w:val="[%1]"/>
      <w:lvlJc w:val="left"/>
      <w:pPr>
        <w:tabs>
          <w:tab w:val="num" w:pos="360"/>
        </w:tabs>
        <w:ind w:left="360" w:hanging="360"/>
      </w:pPr>
    </w:lvl>
  </w:abstractNum>
  <w:abstractNum w:abstractNumId="5" w15:restartNumberingAfterBreak="0">
    <w:nsid w:val="00000006"/>
    <w:multiLevelType w:val="multilevel"/>
    <w:tmpl w:val="00000006"/>
    <w:name w:val="WW8Num6"/>
    <w:lvl w:ilvl="0">
      <w:start w:val="1"/>
      <w:numFmt w:val="none"/>
      <w:pStyle w:val="Item"/>
      <w:suff w:val="nothing"/>
      <w:lvlText w:val=""/>
      <w:lvlJc w:val="left"/>
      <w:pPr>
        <w:tabs>
          <w:tab w:val="num" w:pos="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DB93577"/>
    <w:multiLevelType w:val="hybridMultilevel"/>
    <w:tmpl w:val="D220B2F6"/>
    <w:lvl w:ilvl="0" w:tplc="3634FB0E">
      <w:start w:val="1"/>
      <w:numFmt w:val="decimal"/>
      <w:lvlText w:val="%1)"/>
      <w:lvlJc w:val="left"/>
      <w:pPr>
        <w:ind w:left="1332" w:hanging="972"/>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0E3D5CE0"/>
    <w:multiLevelType w:val="hybridMultilevel"/>
    <w:tmpl w:val="97A62CAC"/>
    <w:lvl w:ilvl="0" w:tplc="041F0015">
      <w:start w:val="1"/>
      <w:numFmt w:val="upp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162B119B"/>
    <w:multiLevelType w:val="hybridMultilevel"/>
    <w:tmpl w:val="6E58AE6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9" w15:restartNumberingAfterBreak="0">
    <w:nsid w:val="19660682"/>
    <w:multiLevelType w:val="hybridMultilevel"/>
    <w:tmpl w:val="D5A6EEFA"/>
    <w:lvl w:ilvl="0" w:tplc="8280E02A">
      <w:start w:val="1"/>
      <w:numFmt w:val="upperLetter"/>
      <w:lvlText w:val="%1."/>
      <w:lvlJc w:val="left"/>
      <w:pPr>
        <w:ind w:left="785" w:hanging="360"/>
      </w:pPr>
      <w:rPr>
        <w:b/>
        <w:sz w:val="28"/>
        <w:szCs w:val="28"/>
      </w:rPr>
    </w:lvl>
    <w:lvl w:ilvl="1" w:tplc="041F0019" w:tentative="1">
      <w:start w:val="1"/>
      <w:numFmt w:val="lowerLetter"/>
      <w:lvlText w:val="%2."/>
      <w:lvlJc w:val="left"/>
      <w:pPr>
        <w:ind w:left="1500" w:hanging="360"/>
      </w:pPr>
    </w:lvl>
    <w:lvl w:ilvl="2" w:tplc="041F001B" w:tentative="1">
      <w:start w:val="1"/>
      <w:numFmt w:val="lowerRoman"/>
      <w:lvlText w:val="%3."/>
      <w:lvlJc w:val="right"/>
      <w:pPr>
        <w:ind w:left="2220" w:hanging="180"/>
      </w:pPr>
    </w:lvl>
    <w:lvl w:ilvl="3" w:tplc="041F000F" w:tentative="1">
      <w:start w:val="1"/>
      <w:numFmt w:val="decimal"/>
      <w:lvlText w:val="%4."/>
      <w:lvlJc w:val="left"/>
      <w:pPr>
        <w:ind w:left="2940" w:hanging="360"/>
      </w:pPr>
    </w:lvl>
    <w:lvl w:ilvl="4" w:tplc="041F0019" w:tentative="1">
      <w:start w:val="1"/>
      <w:numFmt w:val="lowerLetter"/>
      <w:lvlText w:val="%5."/>
      <w:lvlJc w:val="left"/>
      <w:pPr>
        <w:ind w:left="3660" w:hanging="360"/>
      </w:pPr>
    </w:lvl>
    <w:lvl w:ilvl="5" w:tplc="041F001B" w:tentative="1">
      <w:start w:val="1"/>
      <w:numFmt w:val="lowerRoman"/>
      <w:lvlText w:val="%6."/>
      <w:lvlJc w:val="right"/>
      <w:pPr>
        <w:ind w:left="4380" w:hanging="180"/>
      </w:pPr>
    </w:lvl>
    <w:lvl w:ilvl="6" w:tplc="041F000F" w:tentative="1">
      <w:start w:val="1"/>
      <w:numFmt w:val="decimal"/>
      <w:lvlText w:val="%7."/>
      <w:lvlJc w:val="left"/>
      <w:pPr>
        <w:ind w:left="5100" w:hanging="360"/>
      </w:pPr>
    </w:lvl>
    <w:lvl w:ilvl="7" w:tplc="041F0019" w:tentative="1">
      <w:start w:val="1"/>
      <w:numFmt w:val="lowerLetter"/>
      <w:lvlText w:val="%8."/>
      <w:lvlJc w:val="left"/>
      <w:pPr>
        <w:ind w:left="5820" w:hanging="360"/>
      </w:pPr>
    </w:lvl>
    <w:lvl w:ilvl="8" w:tplc="041F001B" w:tentative="1">
      <w:start w:val="1"/>
      <w:numFmt w:val="lowerRoman"/>
      <w:lvlText w:val="%9."/>
      <w:lvlJc w:val="right"/>
      <w:pPr>
        <w:ind w:left="6540" w:hanging="180"/>
      </w:pPr>
    </w:lvl>
  </w:abstractNum>
  <w:abstractNum w:abstractNumId="10" w15:restartNumberingAfterBreak="0">
    <w:nsid w:val="1BE83942"/>
    <w:multiLevelType w:val="hybridMultilevel"/>
    <w:tmpl w:val="3580FCE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27FA65DD"/>
    <w:multiLevelType w:val="hybridMultilevel"/>
    <w:tmpl w:val="B05AFEA2"/>
    <w:lvl w:ilvl="0" w:tplc="B0343E20">
      <w:start w:val="3"/>
      <w:numFmt w:val="bullet"/>
      <w:lvlText w:val="-"/>
      <w:lvlJc w:val="left"/>
      <w:pPr>
        <w:ind w:left="720" w:hanging="360"/>
      </w:pPr>
      <w:rPr>
        <w:rFonts w:ascii="Times New Roman" w:eastAsia="MS Mincho" w:hAnsi="Times New Roman" w:cs="Times New Roman" w:hint="default"/>
        <w:b/>
        <w:sz w:val="30"/>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2B425099"/>
    <w:multiLevelType w:val="hybridMultilevel"/>
    <w:tmpl w:val="F4DAFED8"/>
    <w:lvl w:ilvl="0" w:tplc="79C284AA">
      <w:start w:val="3"/>
      <w:numFmt w:val="bullet"/>
      <w:lvlText w:val="-"/>
      <w:lvlJc w:val="left"/>
      <w:pPr>
        <w:ind w:left="720" w:hanging="360"/>
      </w:pPr>
      <w:rPr>
        <w:rFonts w:ascii="Times New Roman" w:eastAsia="MS Mincho"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2F4F2E73"/>
    <w:multiLevelType w:val="hybridMultilevel"/>
    <w:tmpl w:val="F8FC84B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30130402"/>
    <w:multiLevelType w:val="hybridMultilevel"/>
    <w:tmpl w:val="E20A272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31AD09B3"/>
    <w:multiLevelType w:val="hybridMultilevel"/>
    <w:tmpl w:val="AA0295F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3310EC1"/>
    <w:multiLevelType w:val="hybridMultilevel"/>
    <w:tmpl w:val="334442D8"/>
    <w:lvl w:ilvl="0" w:tplc="621E8C2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3A87D61"/>
    <w:multiLevelType w:val="hybridMultilevel"/>
    <w:tmpl w:val="7B4CB7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44AC2BF8"/>
    <w:multiLevelType w:val="hybridMultilevel"/>
    <w:tmpl w:val="EFBC889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5156C3F"/>
    <w:multiLevelType w:val="hybridMultilevel"/>
    <w:tmpl w:val="3D52FE66"/>
    <w:lvl w:ilvl="0" w:tplc="4F62E6D0">
      <w:start w:val="3"/>
      <w:numFmt w:val="bullet"/>
      <w:lvlText w:val="-"/>
      <w:lvlJc w:val="left"/>
      <w:pPr>
        <w:ind w:left="720" w:hanging="360"/>
      </w:pPr>
      <w:rPr>
        <w:rFonts w:ascii="Times New Roman" w:eastAsia="MS Mincho" w:hAnsi="Times New Roman" w:cs="Times New Roman" w:hint="default"/>
        <w:b/>
        <w:sz w:val="30"/>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6020E6A"/>
    <w:multiLevelType w:val="hybridMultilevel"/>
    <w:tmpl w:val="3F286A4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5129615B"/>
    <w:multiLevelType w:val="hybridMultilevel"/>
    <w:tmpl w:val="6AC8F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BF0DF8"/>
    <w:multiLevelType w:val="hybridMultilevel"/>
    <w:tmpl w:val="3EC0B3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5E0F1EFF"/>
    <w:multiLevelType w:val="hybridMultilevel"/>
    <w:tmpl w:val="3A924E5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603A55E2"/>
    <w:multiLevelType w:val="hybridMultilevel"/>
    <w:tmpl w:val="10561D4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67FA4237"/>
    <w:multiLevelType w:val="hybridMultilevel"/>
    <w:tmpl w:val="17A2E6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6CAD66C3"/>
    <w:multiLevelType w:val="hybridMultilevel"/>
    <w:tmpl w:val="E20A272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702A5966"/>
    <w:multiLevelType w:val="hybridMultilevel"/>
    <w:tmpl w:val="A4D2860A"/>
    <w:lvl w:ilvl="0" w:tplc="041F000B">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8" w15:restartNumberingAfterBreak="0">
    <w:nsid w:val="7A1135AE"/>
    <w:multiLevelType w:val="hybridMultilevel"/>
    <w:tmpl w:val="1406AF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7AA61478"/>
    <w:multiLevelType w:val="hybridMultilevel"/>
    <w:tmpl w:val="F8B613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21"/>
  </w:num>
  <w:num w:numId="8">
    <w:abstractNumId w:val="0"/>
  </w:num>
  <w:num w:numId="9">
    <w:abstractNumId w:val="0"/>
  </w:num>
  <w:num w:numId="10">
    <w:abstractNumId w:val="1"/>
  </w:num>
  <w:num w:numId="11">
    <w:abstractNumId w:val="0"/>
  </w:num>
  <w:num w:numId="12">
    <w:abstractNumId w:val="6"/>
  </w:num>
  <w:num w:numId="13">
    <w:abstractNumId w:val="12"/>
  </w:num>
  <w:num w:numId="14">
    <w:abstractNumId w:val="19"/>
  </w:num>
  <w:num w:numId="15">
    <w:abstractNumId w:val="11"/>
  </w:num>
  <w:num w:numId="16">
    <w:abstractNumId w:val="28"/>
  </w:num>
  <w:num w:numId="17">
    <w:abstractNumId w:val="25"/>
  </w:num>
  <w:num w:numId="18">
    <w:abstractNumId w:val="29"/>
  </w:num>
  <w:num w:numId="19">
    <w:abstractNumId w:val="8"/>
  </w:num>
  <w:num w:numId="20">
    <w:abstractNumId w:val="9"/>
  </w:num>
  <w:num w:numId="21">
    <w:abstractNumId w:val="17"/>
  </w:num>
  <w:num w:numId="22">
    <w:abstractNumId w:val="22"/>
  </w:num>
  <w:num w:numId="23">
    <w:abstractNumId w:val="20"/>
  </w:num>
  <w:num w:numId="24">
    <w:abstractNumId w:val="14"/>
  </w:num>
  <w:num w:numId="25">
    <w:abstractNumId w:val="26"/>
  </w:num>
  <w:num w:numId="26">
    <w:abstractNumId w:val="13"/>
  </w:num>
  <w:num w:numId="27">
    <w:abstractNumId w:val="24"/>
  </w:num>
  <w:num w:numId="28">
    <w:abstractNumId w:val="18"/>
  </w:num>
  <w:num w:numId="29">
    <w:abstractNumId w:val="16"/>
  </w:num>
  <w:num w:numId="30">
    <w:abstractNumId w:val="7"/>
  </w:num>
  <w:num w:numId="31">
    <w:abstractNumId w:val="10"/>
  </w:num>
  <w:num w:numId="32">
    <w:abstractNumId w:val="23"/>
  </w:num>
  <w:num w:numId="33">
    <w:abstractNumId w:val="15"/>
  </w:num>
  <w:num w:numId="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7991"/>
    <w:rsid w:val="000040AC"/>
    <w:rsid w:val="00033CFE"/>
    <w:rsid w:val="000469B5"/>
    <w:rsid w:val="00083D02"/>
    <w:rsid w:val="000A59DF"/>
    <w:rsid w:val="000B0093"/>
    <w:rsid w:val="000C035D"/>
    <w:rsid w:val="000C252E"/>
    <w:rsid w:val="000C2D76"/>
    <w:rsid w:val="000C3306"/>
    <w:rsid w:val="000D6ABD"/>
    <w:rsid w:val="000E7E55"/>
    <w:rsid w:val="000F0F32"/>
    <w:rsid w:val="001C0D99"/>
    <w:rsid w:val="001C76E1"/>
    <w:rsid w:val="001C7C64"/>
    <w:rsid w:val="001D045F"/>
    <w:rsid w:val="001D3640"/>
    <w:rsid w:val="00200D8B"/>
    <w:rsid w:val="00213198"/>
    <w:rsid w:val="00214592"/>
    <w:rsid w:val="00234CD0"/>
    <w:rsid w:val="00244679"/>
    <w:rsid w:val="002668AD"/>
    <w:rsid w:val="0028501E"/>
    <w:rsid w:val="00292F7D"/>
    <w:rsid w:val="002934ED"/>
    <w:rsid w:val="002D5091"/>
    <w:rsid w:val="002F210D"/>
    <w:rsid w:val="002F5155"/>
    <w:rsid w:val="0034440B"/>
    <w:rsid w:val="003768B8"/>
    <w:rsid w:val="00392C99"/>
    <w:rsid w:val="003B1FF6"/>
    <w:rsid w:val="003E2265"/>
    <w:rsid w:val="003F59B7"/>
    <w:rsid w:val="004512F8"/>
    <w:rsid w:val="00451B50"/>
    <w:rsid w:val="00481705"/>
    <w:rsid w:val="0048373A"/>
    <w:rsid w:val="00485E7A"/>
    <w:rsid w:val="00491A82"/>
    <w:rsid w:val="00496C57"/>
    <w:rsid w:val="004A0F9C"/>
    <w:rsid w:val="004D17C1"/>
    <w:rsid w:val="004D25F5"/>
    <w:rsid w:val="004D382C"/>
    <w:rsid w:val="004E008B"/>
    <w:rsid w:val="0051043C"/>
    <w:rsid w:val="00513932"/>
    <w:rsid w:val="00513B45"/>
    <w:rsid w:val="00525CCA"/>
    <w:rsid w:val="00554628"/>
    <w:rsid w:val="0056506B"/>
    <w:rsid w:val="005B7338"/>
    <w:rsid w:val="005D4F60"/>
    <w:rsid w:val="00647991"/>
    <w:rsid w:val="00656B50"/>
    <w:rsid w:val="006602FF"/>
    <w:rsid w:val="00681FEB"/>
    <w:rsid w:val="006843CE"/>
    <w:rsid w:val="006860BD"/>
    <w:rsid w:val="006F3993"/>
    <w:rsid w:val="00732D75"/>
    <w:rsid w:val="007367B0"/>
    <w:rsid w:val="00740424"/>
    <w:rsid w:val="007405B3"/>
    <w:rsid w:val="00755B29"/>
    <w:rsid w:val="00772F36"/>
    <w:rsid w:val="00796715"/>
    <w:rsid w:val="007B1E89"/>
    <w:rsid w:val="007B73BF"/>
    <w:rsid w:val="007F1AB8"/>
    <w:rsid w:val="00815014"/>
    <w:rsid w:val="00815DC1"/>
    <w:rsid w:val="0083160C"/>
    <w:rsid w:val="00844ED7"/>
    <w:rsid w:val="00870B1A"/>
    <w:rsid w:val="0089490E"/>
    <w:rsid w:val="008C6F1D"/>
    <w:rsid w:val="00922CFB"/>
    <w:rsid w:val="009835FC"/>
    <w:rsid w:val="0098606A"/>
    <w:rsid w:val="009C4183"/>
    <w:rsid w:val="009D164F"/>
    <w:rsid w:val="009D5556"/>
    <w:rsid w:val="009D5EAA"/>
    <w:rsid w:val="009E2C6C"/>
    <w:rsid w:val="009E7E5C"/>
    <w:rsid w:val="00A023ED"/>
    <w:rsid w:val="00A329B3"/>
    <w:rsid w:val="00A34A04"/>
    <w:rsid w:val="00A42B14"/>
    <w:rsid w:val="00A850D7"/>
    <w:rsid w:val="00A906EA"/>
    <w:rsid w:val="00A91352"/>
    <w:rsid w:val="00AD4F50"/>
    <w:rsid w:val="00AF53B4"/>
    <w:rsid w:val="00B02660"/>
    <w:rsid w:val="00B02D89"/>
    <w:rsid w:val="00B1273A"/>
    <w:rsid w:val="00B24BA4"/>
    <w:rsid w:val="00B269D8"/>
    <w:rsid w:val="00B26B76"/>
    <w:rsid w:val="00B4095B"/>
    <w:rsid w:val="00B47CB7"/>
    <w:rsid w:val="00BA3A49"/>
    <w:rsid w:val="00BA637C"/>
    <w:rsid w:val="00BB1BFB"/>
    <w:rsid w:val="00BB6202"/>
    <w:rsid w:val="00C37C2E"/>
    <w:rsid w:val="00C64540"/>
    <w:rsid w:val="00C72C41"/>
    <w:rsid w:val="00C75115"/>
    <w:rsid w:val="00C86C40"/>
    <w:rsid w:val="00CC3282"/>
    <w:rsid w:val="00CD6100"/>
    <w:rsid w:val="00CF32B7"/>
    <w:rsid w:val="00D4166F"/>
    <w:rsid w:val="00D54A98"/>
    <w:rsid w:val="00D86D75"/>
    <w:rsid w:val="00D90528"/>
    <w:rsid w:val="00D92B98"/>
    <w:rsid w:val="00D94C37"/>
    <w:rsid w:val="00DB1E58"/>
    <w:rsid w:val="00DF001A"/>
    <w:rsid w:val="00E035EE"/>
    <w:rsid w:val="00E14463"/>
    <w:rsid w:val="00E15F74"/>
    <w:rsid w:val="00E41308"/>
    <w:rsid w:val="00E4230A"/>
    <w:rsid w:val="00E60362"/>
    <w:rsid w:val="00E86146"/>
    <w:rsid w:val="00E95049"/>
    <w:rsid w:val="00EC6377"/>
    <w:rsid w:val="00ED6DF5"/>
    <w:rsid w:val="00F54A7F"/>
    <w:rsid w:val="00F57E5D"/>
    <w:rsid w:val="00F77AE6"/>
    <w:rsid w:val="00FB2654"/>
    <w:rsid w:val="00FD5BB7"/>
    <w:rsid w:val="00FE3E57"/>
    <w:rsid w:val="00FE6E7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1EF66029"/>
  <w15:docId w15:val="{E5DC937E-6873-45AB-94D0-36080ED8F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jc w:val="both"/>
    </w:pPr>
    <w:rPr>
      <w:rFonts w:eastAsia="MS Mincho"/>
      <w:lang w:val="tr-TR" w:eastAsia="zh-CN"/>
    </w:rPr>
  </w:style>
  <w:style w:type="paragraph" w:styleId="Balk1">
    <w:name w:val="heading 1"/>
    <w:basedOn w:val="Normal"/>
    <w:next w:val="Normal"/>
    <w:qFormat/>
    <w:pPr>
      <w:keepNext/>
      <w:numPr>
        <w:numId w:val="1"/>
      </w:numPr>
      <w:spacing w:before="180" w:after="120"/>
      <w:jc w:val="center"/>
      <w:outlineLvl w:val="0"/>
    </w:pPr>
    <w:rPr>
      <w:b/>
      <w:bCs/>
      <w:sz w:val="22"/>
      <w:szCs w:val="22"/>
    </w:rPr>
  </w:style>
  <w:style w:type="paragraph" w:styleId="Balk2">
    <w:name w:val="heading 2"/>
    <w:basedOn w:val="Normal"/>
    <w:next w:val="Normal"/>
    <w:qFormat/>
    <w:pPr>
      <w:keepNext/>
      <w:numPr>
        <w:ilvl w:val="1"/>
        <w:numId w:val="1"/>
      </w:numPr>
      <w:spacing w:before="180" w:after="120"/>
      <w:outlineLvl w:val="1"/>
    </w:pPr>
    <w:rPr>
      <w:b/>
      <w:bCs/>
      <w:sz w:val="18"/>
      <w:szCs w:val="18"/>
    </w:rPr>
  </w:style>
  <w:style w:type="paragraph" w:styleId="Balk3">
    <w:name w:val="heading 3"/>
    <w:basedOn w:val="Normal"/>
    <w:next w:val="Normal"/>
    <w:qFormat/>
    <w:pPr>
      <w:keepNext/>
      <w:numPr>
        <w:ilvl w:val="2"/>
        <w:numId w:val="1"/>
      </w:numPr>
      <w:spacing w:before="180" w:after="120"/>
      <w:outlineLvl w:val="2"/>
    </w:pPr>
    <w:rPr>
      <w:i/>
      <w:iCs/>
      <w:sz w:val="18"/>
      <w:szCs w:val="18"/>
    </w:rPr>
  </w:style>
  <w:style w:type="paragraph" w:styleId="Balk4">
    <w:name w:val="heading 4"/>
    <w:basedOn w:val="Normal"/>
    <w:next w:val="Normal"/>
    <w:qFormat/>
    <w:pPr>
      <w:keepNext/>
      <w:numPr>
        <w:ilvl w:val="3"/>
        <w:numId w:val="1"/>
      </w:numPr>
      <w:spacing w:before="240" w:after="60"/>
      <w:outlineLvl w:val="3"/>
    </w:pPr>
    <w:rPr>
      <w:b/>
      <w:bCs/>
      <w:i/>
      <w:iCs/>
      <w:sz w:val="18"/>
      <w:szCs w:val="18"/>
    </w:rPr>
  </w:style>
  <w:style w:type="paragraph" w:styleId="Balk5">
    <w:name w:val="heading 5"/>
    <w:basedOn w:val="Normal"/>
    <w:next w:val="Normal"/>
    <w:qFormat/>
    <w:pPr>
      <w:numPr>
        <w:ilvl w:val="4"/>
        <w:numId w:val="1"/>
      </w:numPr>
      <w:spacing w:before="240" w:after="60"/>
      <w:outlineLvl w:val="4"/>
    </w:pPr>
    <w:rPr>
      <w:sz w:val="18"/>
      <w:szCs w:val="18"/>
    </w:rPr>
  </w:style>
  <w:style w:type="paragraph" w:styleId="Balk6">
    <w:name w:val="heading 6"/>
    <w:basedOn w:val="Normal"/>
    <w:next w:val="Normal"/>
    <w:qFormat/>
    <w:pPr>
      <w:numPr>
        <w:ilvl w:val="5"/>
        <w:numId w:val="1"/>
      </w:numPr>
      <w:spacing w:before="240" w:after="60"/>
      <w:outlineLvl w:val="5"/>
    </w:pPr>
    <w:rPr>
      <w:rFonts w:ascii="Arial" w:hAnsi="Arial" w:cs="Arial"/>
      <w:i/>
      <w:iCs/>
      <w:sz w:val="22"/>
      <w:szCs w:val="22"/>
    </w:rPr>
  </w:style>
  <w:style w:type="paragraph" w:styleId="Balk7">
    <w:name w:val="heading 7"/>
    <w:basedOn w:val="Normal"/>
    <w:next w:val="Normal"/>
    <w:qFormat/>
    <w:pPr>
      <w:numPr>
        <w:ilvl w:val="6"/>
        <w:numId w:val="1"/>
      </w:numPr>
      <w:spacing w:before="240" w:after="60"/>
      <w:outlineLvl w:val="6"/>
    </w:pPr>
    <w:rPr>
      <w:rFonts w:ascii="Arial" w:hAnsi="Arial" w:cs="Arial"/>
    </w:rPr>
  </w:style>
  <w:style w:type="paragraph" w:styleId="Balk8">
    <w:name w:val="heading 8"/>
    <w:basedOn w:val="Normal"/>
    <w:next w:val="Normal"/>
    <w:qFormat/>
    <w:pPr>
      <w:numPr>
        <w:ilvl w:val="7"/>
        <w:numId w:val="1"/>
      </w:numPr>
      <w:spacing w:before="240" w:after="60"/>
      <w:outlineLvl w:val="7"/>
    </w:pPr>
    <w:rPr>
      <w:rFonts w:ascii="Arial" w:hAnsi="Arial" w:cs="Arial"/>
      <w:i/>
      <w:iCs/>
    </w:rPr>
  </w:style>
  <w:style w:type="paragraph" w:styleId="Balk9">
    <w:name w:val="heading 9"/>
    <w:basedOn w:val="Normal"/>
    <w:next w:val="Normal"/>
    <w:qFormat/>
    <w:pPr>
      <w:numPr>
        <w:ilvl w:val="8"/>
        <w:numId w:val="1"/>
      </w:numPr>
      <w:spacing w:before="240" w:after="60"/>
      <w:outlineLvl w:val="8"/>
    </w:pPr>
    <w:rPr>
      <w:rFonts w:ascii="Arial" w:hAnsi="Arial" w:cs="Arial"/>
      <w:i/>
      <w:iC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WW8Num2z0">
    <w:name w:val="WW8Num2z0"/>
    <w:rPr>
      <w:rFonts w:ascii="Symbol" w:hAnsi="Symbol" w:cs="Symbol"/>
    </w:rPr>
  </w:style>
  <w:style w:type="character" w:customStyle="1" w:styleId="WW8Num3z0">
    <w:name w:val="WW8Num3z0"/>
    <w:rPr>
      <w:rFonts w:ascii="Symbol" w:hAnsi="Symbol" w:cs="Symbol"/>
    </w:rPr>
  </w:style>
  <w:style w:type="character" w:customStyle="1" w:styleId="Absatz-Standardschriftart">
    <w:name w:val="Absatz-Standardschriftart"/>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VarsaylanParagrafYazTipi1">
    <w:name w:val="Varsayılan Paragraf Yazı Tipi1"/>
  </w:style>
  <w:style w:type="character" w:customStyle="1" w:styleId="EndnoteCharacters">
    <w:name w:val="Endnote Characters"/>
    <w:basedOn w:val="VarsaylanParagrafYazTipi1"/>
    <w:rPr>
      <w:vertAlign w:val="superscript"/>
    </w:rPr>
  </w:style>
  <w:style w:type="character" w:customStyle="1" w:styleId="FootnoteCharacters">
    <w:name w:val="Footnote Characters"/>
    <w:basedOn w:val="VarsaylanParagrafYazTipi1"/>
    <w:rPr>
      <w:vertAlign w:val="superscript"/>
    </w:rPr>
  </w:style>
  <w:style w:type="character" w:customStyle="1" w:styleId="Superscript">
    <w:name w:val="Superscript"/>
    <w:rPr>
      <w:vertAlign w:val="superscript"/>
    </w:rPr>
  </w:style>
  <w:style w:type="character" w:styleId="Vurgu">
    <w:name w:val="Emphasis"/>
    <w:basedOn w:val="VarsaylanParagrafYazTipi1"/>
    <w:qFormat/>
    <w:rPr>
      <w:i/>
      <w:iCs/>
    </w:rPr>
  </w:style>
  <w:style w:type="character" w:customStyle="1" w:styleId="AklamaBavurusu1">
    <w:name w:val="Açıklama Başvurusu1"/>
    <w:basedOn w:val="VarsaylanParagrafYazTipi1"/>
    <w:rPr>
      <w:sz w:val="16"/>
      <w:szCs w:val="16"/>
    </w:rPr>
  </w:style>
  <w:style w:type="character" w:styleId="Kpr">
    <w:name w:val="Hyperlink"/>
    <w:basedOn w:val="VarsaylanParagrafYazTipi1"/>
    <w:rPr>
      <w:color w:val="0000FF"/>
      <w:u w:val="single"/>
    </w:rPr>
  </w:style>
  <w:style w:type="character" w:styleId="zlenenKpr">
    <w:name w:val="FollowedHyperlink"/>
    <w:basedOn w:val="VarsaylanParagrafYazTipi1"/>
    <w:rPr>
      <w:color w:val="800080"/>
      <w:u w:val="single"/>
    </w:rPr>
  </w:style>
  <w:style w:type="paragraph" w:customStyle="1" w:styleId="Heading">
    <w:name w:val="Heading"/>
    <w:basedOn w:val="Normal"/>
    <w:next w:val="GvdeMetni"/>
    <w:pPr>
      <w:keepNext/>
      <w:spacing w:before="240" w:after="120"/>
    </w:pPr>
    <w:rPr>
      <w:rFonts w:ascii="Liberation Sans" w:eastAsia="DejaVu Sans" w:hAnsi="Liberation Sans" w:cs="DejaVu Sans"/>
      <w:sz w:val="28"/>
      <w:szCs w:val="28"/>
    </w:rPr>
  </w:style>
  <w:style w:type="paragraph" w:styleId="GvdeMetni">
    <w:name w:val="Body Text"/>
    <w:basedOn w:val="Normal"/>
    <w:pPr>
      <w:spacing w:after="120"/>
    </w:pPr>
  </w:style>
  <w:style w:type="paragraph" w:styleId="Liste">
    <w:name w:val="List"/>
    <w:basedOn w:val="GvdeMetni"/>
  </w:style>
  <w:style w:type="paragraph" w:styleId="ResimYazs">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customStyle="1" w:styleId="AklamaMetni1">
    <w:name w:val="Açıklama Metni1"/>
    <w:basedOn w:val="Normal"/>
  </w:style>
  <w:style w:type="paragraph" w:customStyle="1" w:styleId="FootnoteBase">
    <w:name w:val="Footnote Base"/>
    <w:basedOn w:val="Normal"/>
    <w:pPr>
      <w:tabs>
        <w:tab w:val="left" w:pos="187"/>
      </w:tabs>
      <w:spacing w:line="220" w:lineRule="exact"/>
      <w:ind w:left="187" w:hanging="187"/>
    </w:pPr>
    <w:rPr>
      <w:sz w:val="18"/>
      <w:szCs w:val="18"/>
    </w:rPr>
  </w:style>
  <w:style w:type="paragraph" w:customStyle="1" w:styleId="ResimYazs1">
    <w:name w:val="Resim Yazısı1"/>
    <w:basedOn w:val="Normal"/>
    <w:next w:val="Normal"/>
    <w:pPr>
      <w:spacing w:before="120" w:after="240"/>
      <w:ind w:left="289" w:right="289"/>
    </w:pPr>
    <w:rPr>
      <w:i/>
      <w:iCs/>
      <w:sz w:val="18"/>
      <w:szCs w:val="18"/>
    </w:rPr>
  </w:style>
  <w:style w:type="paragraph" w:customStyle="1" w:styleId="Picture">
    <w:name w:val="Picture"/>
    <w:basedOn w:val="Normal"/>
    <w:next w:val="ResimYazs1"/>
    <w:pPr>
      <w:keepNext/>
      <w:spacing w:before="200" w:after="60"/>
      <w:ind w:right="43"/>
      <w:jc w:val="center"/>
    </w:pPr>
    <w:rPr>
      <w:sz w:val="18"/>
      <w:szCs w:val="18"/>
    </w:rPr>
  </w:style>
  <w:style w:type="paragraph" w:customStyle="1" w:styleId="URL">
    <w:name w:val="URL"/>
    <w:basedOn w:val="Normal"/>
    <w:rPr>
      <w:rFonts w:ascii="Courier" w:hAnsi="Courier" w:cs="Courier"/>
      <w:lang w:val="en-GB"/>
    </w:rPr>
  </w:style>
  <w:style w:type="paragraph" w:styleId="AltBilgi">
    <w:name w:val="footer"/>
    <w:basedOn w:val="Normal"/>
    <w:link w:val="AltBilgiChar"/>
    <w:uiPriority w:val="99"/>
    <w:pPr>
      <w:tabs>
        <w:tab w:val="center" w:pos="4320"/>
        <w:tab w:val="right" w:pos="8640"/>
      </w:tabs>
    </w:pPr>
  </w:style>
  <w:style w:type="paragraph" w:styleId="DipnotMetni">
    <w:name w:val="footnote text"/>
    <w:basedOn w:val="Normal"/>
  </w:style>
  <w:style w:type="paragraph" w:customStyle="1" w:styleId="MakroMetni1">
    <w:name w:val="Makro Metni1"/>
    <w:basedOn w:val="Normal"/>
    <w:pPr>
      <w:spacing w:after="120"/>
      <w:ind w:right="45"/>
    </w:pPr>
    <w:rPr>
      <w:rFonts w:ascii="Courier New" w:hAnsi="Courier New" w:cs="Courier New"/>
      <w:sz w:val="18"/>
      <w:szCs w:val="18"/>
    </w:rPr>
  </w:style>
  <w:style w:type="paragraph" w:customStyle="1" w:styleId="Author">
    <w:name w:val="Author"/>
    <w:basedOn w:val="Normal"/>
    <w:next w:val="Normal"/>
    <w:pPr>
      <w:spacing w:before="220" w:after="220"/>
      <w:jc w:val="center"/>
    </w:pPr>
    <w:rPr>
      <w:i/>
      <w:iCs/>
      <w:sz w:val="24"/>
      <w:szCs w:val="24"/>
    </w:rPr>
  </w:style>
  <w:style w:type="paragraph" w:customStyle="1" w:styleId="HeadingBase">
    <w:name w:val="Heading Base"/>
    <w:basedOn w:val="Normal"/>
    <w:next w:val="Normal"/>
    <w:pPr>
      <w:keepNext/>
      <w:keepLines/>
      <w:spacing w:before="240" w:after="120"/>
    </w:pPr>
    <w:rPr>
      <w:rFonts w:ascii="Arial" w:hAnsi="Arial" w:cs="Arial"/>
      <w:b/>
      <w:bCs/>
      <w:kern w:val="1"/>
      <w:sz w:val="36"/>
      <w:szCs w:val="36"/>
    </w:rPr>
  </w:style>
  <w:style w:type="paragraph" w:styleId="GvdeMetniGirintisi">
    <w:name w:val="Body Text Indent"/>
    <w:basedOn w:val="Normal"/>
    <w:pPr>
      <w:numPr>
        <w:numId w:val="2"/>
      </w:numPr>
      <w:spacing w:after="120"/>
      <w:ind w:right="45"/>
    </w:pPr>
    <w:rPr>
      <w:sz w:val="18"/>
      <w:szCs w:val="18"/>
    </w:rPr>
  </w:style>
  <w:style w:type="paragraph" w:customStyle="1" w:styleId="BodyTextKeep">
    <w:name w:val="Body Text Keep"/>
    <w:basedOn w:val="Normal"/>
    <w:pPr>
      <w:keepNext/>
      <w:ind w:right="45"/>
    </w:pPr>
    <w:rPr>
      <w:sz w:val="18"/>
      <w:szCs w:val="18"/>
    </w:rPr>
  </w:style>
  <w:style w:type="paragraph" w:customStyle="1" w:styleId="Address">
    <w:name w:val="Address"/>
    <w:basedOn w:val="Normal"/>
    <w:pPr>
      <w:keepLines/>
      <w:ind w:right="4320"/>
    </w:pPr>
    <w:rPr>
      <w:sz w:val="18"/>
      <w:szCs w:val="18"/>
    </w:rPr>
  </w:style>
  <w:style w:type="paragraph" w:customStyle="1" w:styleId="Reference">
    <w:name w:val="Reference"/>
    <w:basedOn w:val="Normal"/>
    <w:pPr>
      <w:numPr>
        <w:numId w:val="5"/>
      </w:numPr>
    </w:pPr>
    <w:rPr>
      <w:sz w:val="18"/>
      <w:szCs w:val="18"/>
    </w:rPr>
  </w:style>
  <w:style w:type="paragraph" w:customStyle="1" w:styleId="Equation">
    <w:name w:val="Equation"/>
    <w:basedOn w:val="Normal"/>
    <w:pPr>
      <w:tabs>
        <w:tab w:val="left" w:pos="567"/>
        <w:tab w:val="right" w:pos="4678"/>
      </w:tabs>
      <w:spacing w:before="120" w:after="120"/>
      <w:jc w:val="left"/>
    </w:pPr>
    <w:rPr>
      <w:sz w:val="18"/>
      <w:szCs w:val="18"/>
    </w:rPr>
  </w:style>
  <w:style w:type="paragraph" w:customStyle="1" w:styleId="Title1">
    <w:name w:val="Title1"/>
    <w:basedOn w:val="Normal"/>
    <w:next w:val="Author"/>
    <w:pPr>
      <w:spacing w:before="100"/>
      <w:ind w:left="1134" w:right="720"/>
      <w:jc w:val="center"/>
    </w:pPr>
    <w:rPr>
      <w:b/>
      <w:bCs/>
      <w:sz w:val="28"/>
      <w:szCs w:val="28"/>
    </w:rPr>
  </w:style>
  <w:style w:type="paragraph" w:customStyle="1" w:styleId="Item">
    <w:name w:val="Item"/>
    <w:basedOn w:val="Normal"/>
    <w:pPr>
      <w:numPr>
        <w:numId w:val="6"/>
      </w:numPr>
      <w:ind w:right="288"/>
    </w:pPr>
    <w:rPr>
      <w:sz w:val="18"/>
      <w:szCs w:val="18"/>
    </w:rPr>
  </w:style>
  <w:style w:type="paragraph" w:customStyle="1" w:styleId="Abstract">
    <w:name w:val="Abstract"/>
    <w:basedOn w:val="Normal"/>
    <w:next w:val="Normal"/>
    <w:pPr>
      <w:ind w:right="45"/>
    </w:pPr>
    <w:rPr>
      <w:sz w:val="18"/>
      <w:szCs w:val="18"/>
    </w:rPr>
  </w:style>
  <w:style w:type="paragraph" w:customStyle="1" w:styleId="NumItem">
    <w:name w:val="NumItem"/>
    <w:basedOn w:val="Normal"/>
    <w:pPr>
      <w:numPr>
        <w:numId w:val="4"/>
      </w:numPr>
      <w:ind w:left="0" w:right="288" w:firstLine="0"/>
    </w:pPr>
    <w:rPr>
      <w:sz w:val="18"/>
      <w:szCs w:val="18"/>
    </w:rPr>
  </w:style>
  <w:style w:type="paragraph" w:customStyle="1" w:styleId="Affiliation">
    <w:name w:val="Affiliation"/>
    <w:basedOn w:val="Normal"/>
    <w:pPr>
      <w:jc w:val="center"/>
    </w:pPr>
    <w:rPr>
      <w:sz w:val="24"/>
      <w:szCs w:val="24"/>
    </w:rPr>
  </w:style>
  <w:style w:type="paragraph" w:customStyle="1" w:styleId="AbstractHeading">
    <w:name w:val="AbstractHeading"/>
    <w:basedOn w:val="Abstract"/>
    <w:pPr>
      <w:spacing w:before="80" w:after="120"/>
      <w:jc w:val="center"/>
    </w:pPr>
    <w:rPr>
      <w:b/>
      <w:bCs/>
      <w:sz w:val="22"/>
      <w:szCs w:val="22"/>
    </w:rPr>
  </w:style>
  <w:style w:type="paragraph" w:customStyle="1" w:styleId="BodyTextNext">
    <w:name w:val="Body Text Next"/>
    <w:basedOn w:val="Normal"/>
    <w:pPr>
      <w:ind w:right="45" w:firstLine="284"/>
    </w:pPr>
    <w:rPr>
      <w:sz w:val="18"/>
      <w:szCs w:val="18"/>
    </w:rPr>
  </w:style>
  <w:style w:type="paragraph" w:styleId="stBilgi">
    <w:name w:val="header"/>
    <w:basedOn w:val="Normal"/>
    <w:pPr>
      <w:tabs>
        <w:tab w:val="center" w:pos="4153"/>
        <w:tab w:val="right" w:pos="8306"/>
      </w:tabs>
    </w:pPr>
  </w:style>
  <w:style w:type="paragraph" w:customStyle="1" w:styleId="Tablecaption">
    <w:name w:val="Table caption"/>
    <w:basedOn w:val="ResimYazs1"/>
    <w:pPr>
      <w:spacing w:before="220" w:after="180"/>
      <w:jc w:val="center"/>
    </w:pPr>
    <w:rPr>
      <w:i w:val="0"/>
      <w:iCs w:val="0"/>
    </w:rPr>
  </w:style>
  <w:style w:type="paragraph" w:styleId="BalonMetni">
    <w:name w:val="Balloon Text"/>
    <w:basedOn w:val="Normal"/>
    <w:rPr>
      <w:rFonts w:ascii="Tahoma" w:hAnsi="Tahoma" w:cs="Tahoma"/>
      <w:sz w:val="16"/>
      <w:szCs w:val="16"/>
    </w:rPr>
  </w:style>
  <w:style w:type="paragraph" w:customStyle="1" w:styleId="Figurecaption">
    <w:name w:val="Figure caption"/>
    <w:basedOn w:val="Tablecaption"/>
    <w:rPr>
      <w:i/>
      <w:iCs/>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c0">
    <w:name w:val="c0"/>
    <w:basedOn w:val="Normal"/>
    <w:pPr>
      <w:suppressAutoHyphens w:val="0"/>
      <w:spacing w:before="100" w:beforeAutospacing="1" w:after="100" w:afterAutospacing="1"/>
      <w:jc w:val="left"/>
    </w:pPr>
    <w:rPr>
      <w:rFonts w:eastAsia="Times New Roman"/>
      <w:sz w:val="24"/>
      <w:szCs w:val="24"/>
      <w:lang w:val="en-US" w:eastAsia="en-US"/>
    </w:rPr>
  </w:style>
  <w:style w:type="character" w:styleId="YerTutucuMetni">
    <w:name w:val="Placeholder Text"/>
    <w:basedOn w:val="VarsaylanParagrafYazTipi"/>
    <w:uiPriority w:val="99"/>
    <w:semiHidden/>
    <w:rPr>
      <w:color w:val="808080"/>
    </w:rPr>
  </w:style>
  <w:style w:type="paragraph" w:styleId="ListeParagraf">
    <w:name w:val="List Paragraph"/>
    <w:basedOn w:val="Normal"/>
    <w:uiPriority w:val="34"/>
    <w:qFormat/>
    <w:rsid w:val="00B4095B"/>
    <w:pPr>
      <w:ind w:left="720"/>
      <w:contextualSpacing/>
    </w:pPr>
  </w:style>
  <w:style w:type="character" w:customStyle="1" w:styleId="AltBilgiChar">
    <w:name w:val="Alt Bilgi Char"/>
    <w:basedOn w:val="VarsaylanParagrafYazTipi"/>
    <w:link w:val="AltBilgi"/>
    <w:uiPriority w:val="99"/>
    <w:rsid w:val="00451B50"/>
    <w:rPr>
      <w:rFonts w:eastAsia="MS Mincho"/>
      <w:lang w:val="tr-TR" w:eastAsia="zh-CN"/>
    </w:rPr>
  </w:style>
  <w:style w:type="character" w:styleId="zmlenmeyenBahsetme">
    <w:name w:val="Unresolved Mention"/>
    <w:basedOn w:val="VarsaylanParagrafYazTipi"/>
    <w:uiPriority w:val="99"/>
    <w:semiHidden/>
    <w:unhideWhenUsed/>
    <w:rsid w:val="006843C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6031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sra_cilek@icloud.com" TargetMode="External"/><Relationship Id="rId13" Type="http://schemas.openxmlformats.org/officeDocument/2006/relationships/hyperlink" Target="https://creately.com/" TargetMode="External"/><Relationship Id="rId18" Type="http://schemas.openxmlformats.org/officeDocument/2006/relationships/image" Target="media/image2.jpe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yperlink" Target="https://www.udemy.com/" TargetMode="External"/><Relationship Id="rId1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javayaz.com/?page_id=98" TargetMode="Externa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gelecegiyazanlar.turkcell.com.tr/konu/android/egitim/android-101/javada-dosya-islemleri" TargetMode="Externa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yperlink" Target="mailto:dogukanberkberber@gmail.com" TargetMode="External"/><Relationship Id="rId14" Type="http://schemas.openxmlformats.org/officeDocument/2006/relationships/hyperlink" Target="http://www.leventyildiz.com.tr/2014/10/java-ile-dosya-islemleri-okuma-yazma.html" TargetMode="Externa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My%20Documents\Part-Time\tmpl_97_turkce.dot"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9E8A85-A9CA-4424-9CEA-A72902AF2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tmpl_97_turkce.dot</Template>
  <TotalTime>591</TotalTime>
  <Pages>7</Pages>
  <Words>1040</Words>
  <Characters>5929</Characters>
  <Application>Microsoft Office Word</Application>
  <DocSecurity>0</DocSecurity>
  <Lines>49</Lines>
  <Paragraphs>13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cengslymn</dc:creator>
  <cp:lastModifiedBy>esra çilek</cp:lastModifiedBy>
  <cp:revision>20</cp:revision>
  <cp:lastPrinted>2007-11-28T13:58:00Z</cp:lastPrinted>
  <dcterms:created xsi:type="dcterms:W3CDTF">2018-03-12T03:51:00Z</dcterms:created>
  <dcterms:modified xsi:type="dcterms:W3CDTF">2018-03-31T14:47:00Z</dcterms:modified>
</cp:coreProperties>
</file>